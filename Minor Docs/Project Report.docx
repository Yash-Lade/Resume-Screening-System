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AA878E" w14:textId="77777777" w:rsidR="009606C3" w:rsidRDefault="009606C3">
      <w:pPr>
        <w:autoSpaceDE w:val="0"/>
        <w:jc w:val="center"/>
        <w:rPr>
          <w:rFonts w:ascii="Times New Roman" w:hAnsi="Times New Roman"/>
          <w:sz w:val="48"/>
          <w:szCs w:val="48"/>
        </w:rPr>
      </w:pPr>
      <w:r>
        <w:rPr>
          <w:rFonts w:ascii="Times New Roman" w:hAnsi="Times New Roman"/>
          <w:sz w:val="48"/>
          <w:szCs w:val="48"/>
        </w:rPr>
        <w:t xml:space="preserve">AI DRIVEN RESUME </w:t>
      </w:r>
    </w:p>
    <w:p w14:paraId="091F47C7" w14:textId="77777777" w:rsidR="009606C3" w:rsidRDefault="009606C3">
      <w:pPr>
        <w:autoSpaceDE w:val="0"/>
        <w:jc w:val="center"/>
        <w:rPr>
          <w:rFonts w:ascii="Times New Roman" w:hAnsi="Times New Roman"/>
          <w:sz w:val="4"/>
          <w:szCs w:val="48"/>
        </w:rPr>
      </w:pPr>
      <w:r>
        <w:rPr>
          <w:rFonts w:ascii="Times New Roman" w:hAnsi="Times New Roman"/>
          <w:sz w:val="48"/>
          <w:szCs w:val="48"/>
        </w:rPr>
        <w:t>SCREENING SYSTEM</w:t>
      </w:r>
    </w:p>
    <w:p w14:paraId="10115412" w14:textId="77777777" w:rsidR="009606C3" w:rsidRDefault="009606C3">
      <w:pPr>
        <w:rPr>
          <w:rFonts w:ascii="Times New Roman" w:hAnsi="Times New Roman"/>
          <w:sz w:val="4"/>
          <w:szCs w:val="48"/>
        </w:rPr>
      </w:pPr>
    </w:p>
    <w:p w14:paraId="03D2E18D" w14:textId="77777777" w:rsidR="009606C3" w:rsidRDefault="009606C3">
      <w:pPr>
        <w:pStyle w:val="titlepagestyle"/>
        <w:rPr>
          <w:lang w:val="en-US"/>
        </w:rPr>
      </w:pPr>
      <w:r>
        <w:t>A</w:t>
      </w:r>
    </w:p>
    <w:p w14:paraId="4C239BBD" w14:textId="77777777" w:rsidR="009606C3" w:rsidRDefault="009606C3">
      <w:pPr>
        <w:pStyle w:val="titlepagestyle"/>
      </w:pPr>
      <w:r>
        <w:rPr>
          <w:lang w:val="en-US"/>
        </w:rPr>
        <w:t xml:space="preserve">Minor </w:t>
      </w:r>
      <w:r>
        <w:t>Project Report</w:t>
      </w:r>
    </w:p>
    <w:p w14:paraId="0D1A805F" w14:textId="77777777" w:rsidR="009606C3" w:rsidRDefault="009606C3">
      <w:pPr>
        <w:pStyle w:val="titlepagestyle"/>
      </w:pPr>
      <w:r>
        <w:t>Submitted in partial fulfillment of the requirement for the award of degree of</w:t>
      </w:r>
    </w:p>
    <w:p w14:paraId="4CBB86C4" w14:textId="5778736A" w:rsidR="009606C3" w:rsidRDefault="00F22015">
      <w:pPr>
        <w:pStyle w:val="titlepagestyle"/>
        <w:rPr>
          <w:b/>
        </w:rPr>
      </w:pPr>
      <w:r>
        <w:rPr>
          <w:noProof/>
        </w:rPr>
        <w:drawing>
          <wp:inline distT="0" distB="0" distL="0" distR="0" wp14:anchorId="480D371D" wp14:editId="32573AD3">
            <wp:extent cx="1612900" cy="1358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46" t="-43" r="-46" b="-43"/>
                    <a:stretch>
                      <a:fillRect/>
                    </a:stretch>
                  </pic:blipFill>
                  <pic:spPr bwMode="auto">
                    <a:xfrm>
                      <a:off x="0" y="0"/>
                      <a:ext cx="1612900" cy="1358900"/>
                    </a:xfrm>
                    <a:prstGeom prst="rect">
                      <a:avLst/>
                    </a:prstGeom>
                    <a:solidFill>
                      <a:srgbClr val="FFFFFF"/>
                    </a:solidFill>
                    <a:ln>
                      <a:noFill/>
                    </a:ln>
                  </pic:spPr>
                </pic:pic>
              </a:graphicData>
            </a:graphic>
          </wp:inline>
        </w:drawing>
      </w:r>
    </w:p>
    <w:p w14:paraId="512DE744" w14:textId="77777777" w:rsidR="009606C3" w:rsidRDefault="009606C3">
      <w:pPr>
        <w:pStyle w:val="titlepagestyle"/>
      </w:pPr>
      <w:r>
        <w:rPr>
          <w:b/>
        </w:rPr>
        <w:t xml:space="preserve">Bachelor of </w:t>
      </w:r>
      <w:r>
        <w:rPr>
          <w:b/>
          <w:lang w:val="en-US"/>
        </w:rPr>
        <w:t>Technology</w:t>
      </w:r>
    </w:p>
    <w:p w14:paraId="690E0247" w14:textId="77777777" w:rsidR="009606C3" w:rsidRDefault="009606C3">
      <w:pPr>
        <w:pStyle w:val="titlepagestyle"/>
        <w:rPr>
          <w:b/>
        </w:rPr>
      </w:pPr>
      <w:r>
        <w:t>In</w:t>
      </w:r>
    </w:p>
    <w:p w14:paraId="597A512E" w14:textId="77777777" w:rsidR="009606C3" w:rsidRDefault="009606C3">
      <w:pPr>
        <w:pStyle w:val="titlepagestyle"/>
        <w:rPr>
          <w:b/>
        </w:rPr>
      </w:pPr>
      <w:r>
        <w:rPr>
          <w:b/>
        </w:rPr>
        <w:t>Computer Science &amp; Engineering</w:t>
      </w:r>
    </w:p>
    <w:p w14:paraId="4489476C" w14:textId="77777777" w:rsidR="009606C3" w:rsidRDefault="009606C3">
      <w:pPr>
        <w:rPr>
          <w:b/>
        </w:rPr>
      </w:pPr>
    </w:p>
    <w:p w14:paraId="6185E1C9" w14:textId="77777777" w:rsidR="009606C3" w:rsidRDefault="009606C3">
      <w:pPr>
        <w:pStyle w:val="titlepagestyle"/>
        <w:rPr>
          <w:b/>
        </w:rPr>
      </w:pPr>
      <w:r>
        <w:t>Submitted to</w:t>
      </w:r>
    </w:p>
    <w:p w14:paraId="6833B6E8" w14:textId="77777777" w:rsidR="009606C3" w:rsidRDefault="009606C3">
      <w:pPr>
        <w:pStyle w:val="titlepagestyle"/>
      </w:pPr>
      <w:r>
        <w:rPr>
          <w:b/>
        </w:rPr>
        <w:t xml:space="preserve">RAJIV GANDHI PROUDYOGIKI VISHWAVIDYALAYA, </w:t>
      </w:r>
    </w:p>
    <w:p w14:paraId="22FCC8C9" w14:textId="35611F25" w:rsidR="009606C3" w:rsidRDefault="00F22015">
      <w:pPr>
        <w:pStyle w:val="titlepagestyle"/>
        <w:rPr>
          <w:b/>
          <w:sz w:val="12"/>
        </w:rPr>
      </w:pPr>
      <w:r>
        <w:rPr>
          <w:noProof/>
        </w:rPr>
        <w:drawing>
          <wp:anchor distT="0" distB="0" distL="0" distR="0" simplePos="0" relativeHeight="251658240" behindDoc="0" locked="0" layoutInCell="0" allowOverlap="1" wp14:anchorId="3E0824D5" wp14:editId="31E87E30">
            <wp:simplePos x="0" y="0"/>
            <wp:positionH relativeFrom="page">
              <wp:posOffset>3168650</wp:posOffset>
            </wp:positionH>
            <wp:positionV relativeFrom="paragraph">
              <wp:posOffset>520700</wp:posOffset>
            </wp:positionV>
            <wp:extent cx="1342390" cy="1319530"/>
            <wp:effectExtent l="0" t="0" r="0" b="0"/>
            <wp:wrapTopAndBottom/>
            <wp:docPr id="1772840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l="-9" t="-9" r="-9" b="-9"/>
                    <a:stretch>
                      <a:fillRect/>
                    </a:stretch>
                  </pic:blipFill>
                  <pic:spPr bwMode="auto">
                    <a:xfrm>
                      <a:off x="0" y="0"/>
                      <a:ext cx="1342390" cy="13195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9606C3">
        <w:rPr>
          <w:b/>
        </w:rPr>
        <w:t>BHOPAL (M.P.)</w:t>
      </w:r>
    </w:p>
    <w:p w14:paraId="56AF8D14" w14:textId="77777777" w:rsidR="009606C3" w:rsidRDefault="009606C3">
      <w:pPr>
        <w:jc w:val="center"/>
        <w:rPr>
          <w:rFonts w:ascii="Times New Roman" w:hAnsi="Times New Roman"/>
          <w:b/>
          <w:sz w:val="12"/>
        </w:rPr>
      </w:pPr>
    </w:p>
    <w:p w14:paraId="27C40BBD" w14:textId="77777777" w:rsidR="009606C3" w:rsidRDefault="009606C3">
      <w:pPr>
        <w:jc w:val="center"/>
        <w:rPr>
          <w:rFonts w:ascii="Times New Roman" w:hAnsi="Times New Roman"/>
          <w:b/>
          <w:sz w:val="12"/>
        </w:rPr>
      </w:pPr>
    </w:p>
    <w:p w14:paraId="2703127A" w14:textId="77777777" w:rsidR="009606C3" w:rsidRDefault="009606C3">
      <w:pPr>
        <w:pStyle w:val="titlepagestyle"/>
        <w:jc w:val="both"/>
      </w:pPr>
      <w:r>
        <w:rPr>
          <w:b/>
        </w:rPr>
        <w:t xml:space="preserve">Guided by       </w:t>
      </w:r>
      <w:r>
        <w:rPr>
          <w:b/>
        </w:rPr>
        <w:tab/>
      </w:r>
      <w:r>
        <w:rPr>
          <w:b/>
        </w:rPr>
        <w:tab/>
      </w:r>
      <w:r>
        <w:rPr>
          <w:b/>
        </w:rPr>
        <w:tab/>
      </w:r>
      <w:r>
        <w:rPr>
          <w:b/>
        </w:rPr>
        <w:tab/>
      </w:r>
      <w:r>
        <w:rPr>
          <w:b/>
        </w:rPr>
        <w:tab/>
      </w:r>
      <w:r>
        <w:rPr>
          <w:b/>
        </w:rPr>
        <w:tab/>
        <w:t xml:space="preserve">  </w:t>
      </w:r>
      <w:r>
        <w:rPr>
          <w:b/>
        </w:rPr>
        <w:tab/>
        <w:t xml:space="preserve">Submitted By </w:t>
      </w:r>
    </w:p>
    <w:p w14:paraId="3BE88A5E" w14:textId="77777777" w:rsidR="009606C3" w:rsidRDefault="009606C3">
      <w:pPr>
        <w:pStyle w:val="titlepagestyle"/>
        <w:jc w:val="left"/>
      </w:pPr>
      <w:r>
        <w:t>Prof. Sumeet Kothari</w:t>
      </w:r>
      <w:r>
        <w:tab/>
      </w:r>
      <w:r>
        <w:tab/>
      </w:r>
      <w:r>
        <w:tab/>
        <w:t xml:space="preserve">                         </w:t>
      </w:r>
      <w:r>
        <w:tab/>
        <w:t>Saransh Patil       0832CS221182</w:t>
      </w:r>
    </w:p>
    <w:p w14:paraId="63110CE4" w14:textId="77777777" w:rsidR="009606C3" w:rsidRDefault="009606C3">
      <w:pPr>
        <w:pStyle w:val="titlepagestyle"/>
        <w:ind w:left="5760"/>
        <w:jc w:val="left"/>
      </w:pPr>
      <w:r>
        <w:t>Tushar Gawhade 0832CS221213</w:t>
      </w:r>
    </w:p>
    <w:p w14:paraId="20287161" w14:textId="77777777" w:rsidR="009606C3" w:rsidRDefault="009606C3">
      <w:pPr>
        <w:pStyle w:val="titlepagestyle"/>
        <w:ind w:left="5760"/>
        <w:jc w:val="left"/>
      </w:pPr>
      <w:r>
        <w:t>Vivek Rathore     0832CS221228</w:t>
      </w:r>
    </w:p>
    <w:p w14:paraId="4A9254F4" w14:textId="77777777" w:rsidR="009606C3" w:rsidRDefault="009606C3">
      <w:pPr>
        <w:pStyle w:val="titlepagestyle"/>
        <w:ind w:left="5760"/>
        <w:jc w:val="left"/>
      </w:pPr>
      <w:r>
        <w:t>Yash Lade           0832CS221229</w:t>
      </w:r>
    </w:p>
    <w:p w14:paraId="6AD1EFC0" w14:textId="77777777" w:rsidR="009606C3" w:rsidRDefault="009606C3">
      <w:pPr>
        <w:pStyle w:val="titlepagestyle"/>
        <w:jc w:val="left"/>
        <w:rPr>
          <w:b/>
        </w:rPr>
      </w:pPr>
      <w:r>
        <w:br/>
      </w:r>
      <w:r>
        <w:tab/>
      </w:r>
      <w:r>
        <w:tab/>
      </w:r>
    </w:p>
    <w:p w14:paraId="12E79429" w14:textId="77777777" w:rsidR="009606C3" w:rsidRDefault="009606C3">
      <w:pPr>
        <w:pStyle w:val="titlepagestyle"/>
        <w:rPr>
          <w:b/>
        </w:rPr>
      </w:pPr>
      <w:r>
        <w:rPr>
          <w:b/>
        </w:rPr>
        <w:t xml:space="preserve">DEPARTMENT OF COMPUTER SCIENCE </w:t>
      </w:r>
      <w:r>
        <w:rPr>
          <w:b/>
          <w:lang w:val="en-US"/>
        </w:rPr>
        <w:t>&amp;</w:t>
      </w:r>
      <w:r>
        <w:rPr>
          <w:b/>
        </w:rPr>
        <w:t xml:space="preserve"> ENGINEERING</w:t>
      </w:r>
    </w:p>
    <w:p w14:paraId="592BA2AA" w14:textId="77777777" w:rsidR="009606C3" w:rsidRDefault="009606C3">
      <w:pPr>
        <w:pStyle w:val="titlepagestyle"/>
        <w:rPr>
          <w:b/>
        </w:rPr>
      </w:pPr>
      <w:r>
        <w:rPr>
          <w:b/>
        </w:rPr>
        <w:t>CHAMELI DEVI GROUP OF INSTITUTIONS</w:t>
      </w:r>
    </w:p>
    <w:p w14:paraId="1188D291" w14:textId="6662176F" w:rsidR="009606C3" w:rsidRPr="00F57AA4" w:rsidRDefault="009606C3" w:rsidP="00F57AA4">
      <w:pPr>
        <w:pStyle w:val="titlepagestyle"/>
        <w:rPr>
          <w:b/>
        </w:rPr>
      </w:pPr>
      <w:r>
        <w:rPr>
          <w:b/>
        </w:rPr>
        <w:t>INDORE (M.P.) 452020</w:t>
      </w:r>
      <w:r w:rsidR="00F57AA4">
        <w:rPr>
          <w:b/>
        </w:rPr>
        <w:t xml:space="preserve"> </w:t>
      </w:r>
      <w:r>
        <w:rPr>
          <w:b/>
        </w:rPr>
        <w:t>20</w:t>
      </w:r>
      <w:r>
        <w:rPr>
          <w:b/>
          <w:lang w:val="en-US"/>
        </w:rPr>
        <w:t>24</w:t>
      </w:r>
      <w:r>
        <w:rPr>
          <w:b/>
        </w:rPr>
        <w:t>-</w:t>
      </w:r>
      <w:r>
        <w:rPr>
          <w:b/>
          <w:lang w:val="en-US"/>
        </w:rPr>
        <w:t>25</w:t>
      </w:r>
    </w:p>
    <w:p w14:paraId="2DACF52D" w14:textId="77777777" w:rsidR="00FA766C" w:rsidRDefault="00FA766C" w:rsidP="00F57AA4">
      <w:pPr>
        <w:autoSpaceDE w:val="0"/>
        <w:jc w:val="center"/>
        <w:rPr>
          <w:rFonts w:ascii="Times New Roman" w:hAnsi="Times New Roman"/>
          <w:sz w:val="48"/>
          <w:szCs w:val="48"/>
        </w:rPr>
      </w:pPr>
    </w:p>
    <w:p w14:paraId="08F7DAFD" w14:textId="4C45D298" w:rsidR="009606C3" w:rsidRDefault="009606C3" w:rsidP="00F57AA4">
      <w:pPr>
        <w:autoSpaceDE w:val="0"/>
        <w:jc w:val="center"/>
        <w:rPr>
          <w:rFonts w:ascii="Times New Roman" w:hAnsi="Times New Roman"/>
          <w:sz w:val="48"/>
          <w:szCs w:val="48"/>
        </w:rPr>
      </w:pPr>
      <w:r>
        <w:rPr>
          <w:rFonts w:ascii="Times New Roman" w:hAnsi="Times New Roman"/>
          <w:sz w:val="48"/>
          <w:szCs w:val="48"/>
        </w:rPr>
        <w:lastRenderedPageBreak/>
        <w:t>AI DRIVEN RESUME</w:t>
      </w:r>
    </w:p>
    <w:p w14:paraId="2798DAB4" w14:textId="77777777" w:rsidR="009606C3" w:rsidRDefault="009606C3">
      <w:pPr>
        <w:autoSpaceDE w:val="0"/>
        <w:jc w:val="center"/>
        <w:rPr>
          <w:rFonts w:ascii="Times New Roman" w:hAnsi="Times New Roman"/>
          <w:sz w:val="4"/>
          <w:szCs w:val="48"/>
        </w:rPr>
      </w:pPr>
      <w:r>
        <w:rPr>
          <w:rFonts w:ascii="Times New Roman" w:hAnsi="Times New Roman"/>
          <w:sz w:val="48"/>
          <w:szCs w:val="48"/>
        </w:rPr>
        <w:t>SCREENING SYSTEM</w:t>
      </w:r>
    </w:p>
    <w:p w14:paraId="2E0AE71C" w14:textId="77777777" w:rsidR="009606C3" w:rsidRDefault="009606C3">
      <w:pPr>
        <w:rPr>
          <w:rFonts w:ascii="Times New Roman" w:hAnsi="Times New Roman"/>
          <w:sz w:val="4"/>
          <w:szCs w:val="48"/>
        </w:rPr>
      </w:pPr>
    </w:p>
    <w:p w14:paraId="7350EE17" w14:textId="77777777" w:rsidR="009606C3" w:rsidRDefault="009606C3">
      <w:pPr>
        <w:jc w:val="center"/>
        <w:rPr>
          <w:rFonts w:ascii="Times New Roman" w:eastAsia="Times New Roman" w:hAnsi="Times New Roman"/>
          <w:b/>
          <w:i/>
          <w:sz w:val="24"/>
          <w:szCs w:val="24"/>
        </w:rPr>
      </w:pPr>
      <w:r>
        <w:rPr>
          <w:rFonts w:ascii="Times New Roman" w:hAnsi="Times New Roman"/>
          <w:b/>
          <w:i/>
          <w:sz w:val="24"/>
          <w:szCs w:val="24"/>
        </w:rPr>
        <w:t>A Minor Project Report submitted to</w:t>
      </w:r>
    </w:p>
    <w:p w14:paraId="02CAEF28" w14:textId="77777777" w:rsidR="009606C3" w:rsidRDefault="009606C3">
      <w:pPr>
        <w:jc w:val="center"/>
        <w:rPr>
          <w:rFonts w:ascii="Times New Roman" w:hAnsi="Times New Roman"/>
          <w:b/>
          <w:sz w:val="36"/>
          <w:szCs w:val="36"/>
        </w:rPr>
      </w:pPr>
      <w:r>
        <w:rPr>
          <w:rFonts w:ascii="Times New Roman" w:eastAsia="Times New Roman" w:hAnsi="Times New Roman"/>
          <w:b/>
          <w:i/>
          <w:sz w:val="24"/>
          <w:szCs w:val="24"/>
        </w:rPr>
        <w:t xml:space="preserve"> </w:t>
      </w:r>
      <w:r>
        <w:rPr>
          <w:rStyle w:val="Emphasis"/>
          <w:rFonts w:ascii="Times New Roman" w:hAnsi="Times New Roman"/>
          <w:b/>
          <w:sz w:val="24"/>
          <w:szCs w:val="24"/>
        </w:rPr>
        <w:t>Rajiv Gandhi Proudyogiki Vishwavidyalaya</w:t>
      </w:r>
      <w:r>
        <w:rPr>
          <w:rFonts w:ascii="Times New Roman" w:hAnsi="Times New Roman"/>
          <w:b/>
          <w:i/>
          <w:sz w:val="24"/>
          <w:szCs w:val="24"/>
        </w:rPr>
        <w:t>, Bhopal</w:t>
      </w:r>
    </w:p>
    <w:p w14:paraId="3E457C51" w14:textId="77777777" w:rsidR="009606C3" w:rsidRDefault="009606C3">
      <w:pPr>
        <w:tabs>
          <w:tab w:val="center" w:pos="4514"/>
          <w:tab w:val="left" w:pos="6963"/>
        </w:tabs>
        <w:spacing w:before="120" w:line="240" w:lineRule="auto"/>
        <w:rPr>
          <w:rFonts w:ascii="Times New Roman" w:hAnsi="Times New Roman"/>
          <w:sz w:val="36"/>
          <w:szCs w:val="36"/>
        </w:rPr>
      </w:pPr>
      <w:r>
        <w:rPr>
          <w:rFonts w:ascii="Times New Roman" w:hAnsi="Times New Roman"/>
          <w:b/>
          <w:sz w:val="36"/>
          <w:szCs w:val="36"/>
        </w:rPr>
        <w:tab/>
        <w:t>Bachelor of Technology</w:t>
      </w:r>
      <w:r>
        <w:rPr>
          <w:rFonts w:ascii="Times New Roman" w:hAnsi="Times New Roman"/>
          <w:b/>
          <w:sz w:val="36"/>
          <w:szCs w:val="36"/>
        </w:rPr>
        <w:tab/>
      </w:r>
    </w:p>
    <w:p w14:paraId="0ABEFE68" w14:textId="77777777" w:rsidR="009606C3" w:rsidRDefault="009606C3">
      <w:pPr>
        <w:spacing w:before="120" w:line="240" w:lineRule="auto"/>
        <w:jc w:val="center"/>
        <w:rPr>
          <w:rFonts w:ascii="Times New Roman" w:hAnsi="Times New Roman"/>
          <w:sz w:val="36"/>
          <w:szCs w:val="36"/>
        </w:rPr>
      </w:pPr>
      <w:r>
        <w:rPr>
          <w:rFonts w:ascii="Times New Roman" w:hAnsi="Times New Roman"/>
          <w:sz w:val="36"/>
          <w:szCs w:val="36"/>
        </w:rPr>
        <w:t>in</w:t>
      </w:r>
    </w:p>
    <w:p w14:paraId="5C329121" w14:textId="77777777" w:rsidR="009606C3" w:rsidRDefault="009606C3">
      <w:pPr>
        <w:spacing w:before="120" w:line="240" w:lineRule="auto"/>
        <w:jc w:val="center"/>
        <w:rPr>
          <w:b/>
          <w:i/>
          <w:sz w:val="24"/>
          <w:szCs w:val="24"/>
        </w:rPr>
      </w:pPr>
      <w:r>
        <w:rPr>
          <w:rFonts w:ascii="Times New Roman" w:hAnsi="Times New Roman"/>
          <w:sz w:val="36"/>
          <w:szCs w:val="36"/>
        </w:rPr>
        <w:t>Computer Science and Engineering</w:t>
      </w:r>
    </w:p>
    <w:p w14:paraId="1AF6856B" w14:textId="77777777" w:rsidR="009606C3" w:rsidRDefault="009606C3">
      <w:pPr>
        <w:pStyle w:val="Heading3"/>
      </w:pPr>
      <w:r>
        <w:rPr>
          <w:b/>
          <w:i/>
          <w:sz w:val="24"/>
          <w:szCs w:val="24"/>
        </w:rPr>
        <w:t>by</w:t>
      </w:r>
    </w:p>
    <w:p w14:paraId="7E6918F5" w14:textId="77777777" w:rsidR="009606C3" w:rsidRDefault="009606C3"/>
    <w:p w14:paraId="20EF6CF6" w14:textId="77777777" w:rsidR="009606C3" w:rsidRDefault="009606C3">
      <w:pPr>
        <w:pStyle w:val="titlepagestyle"/>
      </w:pPr>
      <w:r>
        <w:rPr>
          <w:szCs w:val="24"/>
        </w:rPr>
        <w:t>Saransh Patil       0832CS221182</w:t>
      </w:r>
    </w:p>
    <w:p w14:paraId="1C33D9E2" w14:textId="77777777" w:rsidR="009606C3" w:rsidRDefault="009606C3">
      <w:pPr>
        <w:pStyle w:val="titlepagestyle"/>
      </w:pPr>
      <w:r>
        <w:t>Tushar Gawhade 0832CS221213</w:t>
      </w:r>
    </w:p>
    <w:p w14:paraId="0C3A75A4" w14:textId="77777777" w:rsidR="009606C3" w:rsidRDefault="009606C3">
      <w:pPr>
        <w:pStyle w:val="titlepagestyle"/>
        <w:rPr>
          <w:szCs w:val="24"/>
          <w:shd w:val="clear" w:color="auto" w:fill="FFFFFF"/>
        </w:rPr>
      </w:pPr>
      <w:r>
        <w:t>Vivek Rathore     0832CS221228</w:t>
      </w:r>
    </w:p>
    <w:p w14:paraId="39BFD372" w14:textId="77777777" w:rsidR="009606C3" w:rsidRDefault="009606C3">
      <w:pPr>
        <w:pStyle w:val="titlepagestyle"/>
        <w:rPr>
          <w:b/>
          <w:szCs w:val="24"/>
          <w:highlight w:val="yellow"/>
        </w:rPr>
      </w:pPr>
      <w:r>
        <w:rPr>
          <w:szCs w:val="24"/>
          <w:shd w:val="clear" w:color="auto" w:fill="FFFFFF"/>
        </w:rPr>
        <w:t>Yash Lade           0832CS221229</w:t>
      </w:r>
    </w:p>
    <w:p w14:paraId="0F1F7F1B" w14:textId="77777777" w:rsidR="009606C3" w:rsidRDefault="009606C3">
      <w:pPr>
        <w:pStyle w:val="Heading2"/>
        <w:ind w:left="284"/>
        <w:rPr>
          <w:b/>
          <w:szCs w:val="24"/>
          <w:highlight w:val="yellow"/>
        </w:rPr>
      </w:pPr>
    </w:p>
    <w:p w14:paraId="465BD53F" w14:textId="77777777" w:rsidR="009606C3" w:rsidRDefault="009606C3">
      <w:pPr>
        <w:rPr>
          <w:lang w:val="x-none"/>
        </w:rPr>
      </w:pPr>
    </w:p>
    <w:p w14:paraId="4C10B2B2" w14:textId="77777777" w:rsidR="009606C3" w:rsidRDefault="009606C3">
      <w:pPr>
        <w:keepNext/>
        <w:spacing w:after="0" w:line="240" w:lineRule="auto"/>
        <w:jc w:val="center"/>
        <w:outlineLvl w:val="1"/>
        <w:rPr>
          <w:rFonts w:ascii="Times New Roman" w:eastAsia="Times New Roman" w:hAnsi="Times New Roman"/>
          <w:b/>
          <w:sz w:val="32"/>
          <w:szCs w:val="32"/>
        </w:rPr>
      </w:pPr>
      <w:r>
        <w:rPr>
          <w:rFonts w:ascii="Times New Roman" w:eastAsia="Times New Roman" w:hAnsi="Times New Roman"/>
          <w:b/>
          <w:i/>
          <w:sz w:val="24"/>
          <w:szCs w:val="24"/>
        </w:rPr>
        <w:t xml:space="preserve">Under the guidance of  </w:t>
      </w:r>
    </w:p>
    <w:p w14:paraId="37A42437" w14:textId="77777777" w:rsidR="009606C3" w:rsidRDefault="009606C3">
      <w:pPr>
        <w:keepNext/>
        <w:spacing w:before="120" w:after="0" w:line="240" w:lineRule="auto"/>
        <w:jc w:val="center"/>
        <w:outlineLvl w:val="2"/>
        <w:rPr>
          <w:rFonts w:ascii="Times New Roman" w:hAnsi="Times New Roman"/>
          <w:b/>
        </w:rPr>
      </w:pPr>
      <w:r>
        <w:rPr>
          <w:rFonts w:ascii="Times New Roman" w:eastAsia="Times New Roman" w:hAnsi="Times New Roman"/>
          <w:b/>
          <w:sz w:val="32"/>
          <w:szCs w:val="32"/>
        </w:rPr>
        <w:t>Prof. Sumeet Kothari</w:t>
      </w:r>
    </w:p>
    <w:p w14:paraId="2F0E2BBF" w14:textId="77777777" w:rsidR="009606C3" w:rsidRDefault="009606C3">
      <w:pPr>
        <w:jc w:val="center"/>
      </w:pPr>
      <w:r>
        <w:rPr>
          <w:rFonts w:ascii="Times New Roman" w:hAnsi="Times New Roman"/>
          <w:b/>
        </w:rPr>
        <w:t>Assistant Professor</w:t>
      </w:r>
    </w:p>
    <w:p w14:paraId="4DB10917" w14:textId="21E7061F" w:rsidR="009606C3" w:rsidRDefault="00F22015">
      <w:pPr>
        <w:jc w:val="center"/>
        <w:rPr>
          <w:rFonts w:ascii="Times New Roman" w:hAnsi="Times New Roman"/>
          <w:b/>
          <w:sz w:val="12"/>
        </w:rPr>
      </w:pPr>
      <w:r>
        <w:rPr>
          <w:b/>
          <w:noProof/>
          <w:sz w:val="32"/>
          <w:szCs w:val="32"/>
          <w:lang w:eastAsia="en-US"/>
        </w:rPr>
        <w:drawing>
          <wp:inline distT="0" distB="0" distL="0" distR="0" wp14:anchorId="5979DC4A" wp14:editId="1288B727">
            <wp:extent cx="1257300" cy="1270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40" t="-40" r="-40" b="-40"/>
                    <a:stretch>
                      <a:fillRect/>
                    </a:stretch>
                  </pic:blipFill>
                  <pic:spPr bwMode="auto">
                    <a:xfrm>
                      <a:off x="0" y="0"/>
                      <a:ext cx="1257300" cy="1270000"/>
                    </a:xfrm>
                    <a:prstGeom prst="rect">
                      <a:avLst/>
                    </a:prstGeom>
                    <a:solidFill>
                      <a:srgbClr val="FFFFFF"/>
                    </a:solidFill>
                    <a:ln>
                      <a:noFill/>
                    </a:ln>
                  </pic:spPr>
                </pic:pic>
              </a:graphicData>
            </a:graphic>
          </wp:inline>
        </w:drawing>
      </w:r>
    </w:p>
    <w:p w14:paraId="1BB694DE" w14:textId="77777777" w:rsidR="009606C3" w:rsidRDefault="009606C3">
      <w:pPr>
        <w:jc w:val="center"/>
        <w:rPr>
          <w:rFonts w:ascii="Times New Roman" w:hAnsi="Times New Roman"/>
          <w:b/>
          <w:sz w:val="12"/>
        </w:rPr>
      </w:pPr>
    </w:p>
    <w:p w14:paraId="4679D680" w14:textId="77777777" w:rsidR="009606C3" w:rsidRDefault="009606C3">
      <w:pPr>
        <w:jc w:val="center"/>
        <w:rPr>
          <w:rFonts w:ascii="Times New Roman" w:hAnsi="Times New Roman"/>
          <w:b/>
          <w:sz w:val="32"/>
          <w:szCs w:val="32"/>
        </w:rPr>
      </w:pPr>
      <w:r>
        <w:rPr>
          <w:rFonts w:ascii="Times New Roman" w:hAnsi="Times New Roman"/>
          <w:b/>
          <w:sz w:val="32"/>
          <w:szCs w:val="32"/>
        </w:rPr>
        <w:t>Session: 2024-2025</w:t>
      </w:r>
    </w:p>
    <w:p w14:paraId="4B26BBC6" w14:textId="77777777" w:rsidR="009606C3" w:rsidRDefault="009606C3">
      <w:pPr>
        <w:spacing w:before="120"/>
        <w:jc w:val="center"/>
        <w:rPr>
          <w:rFonts w:ascii="Times New Roman" w:hAnsi="Times New Roman"/>
          <w:b/>
          <w:sz w:val="28"/>
          <w:szCs w:val="28"/>
        </w:rPr>
      </w:pPr>
      <w:r>
        <w:rPr>
          <w:rFonts w:ascii="Times New Roman" w:hAnsi="Times New Roman"/>
          <w:b/>
          <w:sz w:val="32"/>
          <w:szCs w:val="32"/>
        </w:rPr>
        <w:t>Department of Computer Science &amp; Engineering</w:t>
      </w:r>
    </w:p>
    <w:p w14:paraId="27FE7B84" w14:textId="77777777" w:rsidR="009606C3" w:rsidRDefault="009606C3">
      <w:pPr>
        <w:autoSpaceDE w:val="0"/>
        <w:spacing w:after="0" w:line="240" w:lineRule="auto"/>
        <w:jc w:val="center"/>
        <w:rPr>
          <w:rFonts w:ascii="Times New Roman" w:hAnsi="Times New Roman"/>
          <w:b/>
          <w:bCs/>
          <w:sz w:val="28"/>
          <w:szCs w:val="28"/>
        </w:rPr>
      </w:pPr>
      <w:r>
        <w:rPr>
          <w:rFonts w:ascii="Times New Roman" w:hAnsi="Times New Roman"/>
          <w:b/>
          <w:sz w:val="28"/>
          <w:szCs w:val="28"/>
        </w:rPr>
        <w:t>Chameli Devi Group of Institutions</w:t>
      </w:r>
      <w:r>
        <w:rPr>
          <w:rFonts w:ascii="Times New Roman" w:hAnsi="Times New Roman"/>
          <w:b/>
          <w:bCs/>
          <w:sz w:val="28"/>
          <w:szCs w:val="28"/>
        </w:rPr>
        <w:t xml:space="preserve">, Indore </w:t>
      </w:r>
    </w:p>
    <w:p w14:paraId="68D52F99" w14:textId="77777777" w:rsidR="009606C3" w:rsidRDefault="009606C3">
      <w:pPr>
        <w:autoSpaceDE w:val="0"/>
        <w:spacing w:after="0" w:line="240" w:lineRule="auto"/>
        <w:jc w:val="center"/>
        <w:rPr>
          <w:rFonts w:ascii="Times New Roman" w:hAnsi="Times New Roman"/>
          <w:b/>
          <w:bCs/>
          <w:sz w:val="28"/>
          <w:szCs w:val="28"/>
        </w:rPr>
      </w:pPr>
    </w:p>
    <w:p w14:paraId="558FE6B5" w14:textId="77777777" w:rsidR="009606C3" w:rsidRDefault="009606C3">
      <w:pPr>
        <w:jc w:val="center"/>
      </w:pPr>
      <w:r>
        <w:rPr>
          <w:rFonts w:ascii="Times New Roman" w:eastAsia="Times New Roman" w:hAnsi="Times New Roman"/>
          <w:b/>
          <w:sz w:val="28"/>
          <w:szCs w:val="28"/>
        </w:rPr>
        <w:t xml:space="preserve"> </w:t>
      </w:r>
      <w:r>
        <w:rPr>
          <w:rFonts w:ascii="Times New Roman" w:hAnsi="Times New Roman"/>
          <w:b/>
          <w:sz w:val="28"/>
          <w:szCs w:val="28"/>
        </w:rPr>
        <w:t>452020 (Madhya Pradesh)</w:t>
      </w:r>
    </w:p>
    <w:p w14:paraId="0C929DB3" w14:textId="77777777" w:rsidR="009606C3" w:rsidRDefault="009606C3"/>
    <w:p w14:paraId="6FB89DBD" w14:textId="77777777" w:rsidR="009606C3" w:rsidRDefault="009606C3">
      <w:pPr>
        <w:autoSpaceDE w:val="0"/>
        <w:spacing w:after="0" w:line="240" w:lineRule="auto"/>
        <w:jc w:val="center"/>
        <w:rPr>
          <w:rFonts w:ascii="Times New Roman" w:hAnsi="Times New Roman"/>
          <w:b/>
          <w:bCs/>
          <w:sz w:val="24"/>
          <w:szCs w:val="24"/>
        </w:rPr>
      </w:pPr>
      <w:r>
        <w:rPr>
          <w:rFonts w:ascii="Times New Roman" w:hAnsi="Times New Roman"/>
          <w:b/>
          <w:bCs/>
          <w:sz w:val="28"/>
          <w:szCs w:val="28"/>
        </w:rPr>
        <w:t xml:space="preserve">DECLARATION </w:t>
      </w:r>
    </w:p>
    <w:p w14:paraId="188840F7" w14:textId="77777777" w:rsidR="009606C3" w:rsidRDefault="009606C3">
      <w:pPr>
        <w:autoSpaceDE w:val="0"/>
        <w:spacing w:after="0" w:line="240" w:lineRule="auto"/>
        <w:rPr>
          <w:rFonts w:ascii="Times New Roman" w:hAnsi="Times New Roman"/>
          <w:b/>
          <w:bCs/>
          <w:sz w:val="24"/>
          <w:szCs w:val="24"/>
        </w:rPr>
      </w:pPr>
    </w:p>
    <w:p w14:paraId="3E310D63" w14:textId="77777777" w:rsidR="009606C3" w:rsidRDefault="009606C3">
      <w:pPr>
        <w:autoSpaceDE w:val="0"/>
        <w:spacing w:after="0" w:line="360" w:lineRule="auto"/>
        <w:jc w:val="both"/>
        <w:rPr>
          <w:rFonts w:ascii="Times New Roman" w:hAnsi="Times New Roman"/>
          <w:sz w:val="24"/>
          <w:szCs w:val="24"/>
        </w:rPr>
      </w:pPr>
    </w:p>
    <w:p w14:paraId="7ADB57A4" w14:textId="77777777" w:rsidR="009606C3" w:rsidRDefault="009606C3">
      <w:pPr>
        <w:autoSpaceDE w:val="0"/>
        <w:spacing w:after="0" w:line="360" w:lineRule="auto"/>
        <w:jc w:val="both"/>
        <w:rPr>
          <w:rFonts w:ascii="Times New Roman" w:hAnsi="Times New Roman"/>
          <w:sz w:val="24"/>
          <w:szCs w:val="24"/>
        </w:rPr>
      </w:pPr>
      <w:r>
        <w:rPr>
          <w:rFonts w:ascii="Times New Roman" w:hAnsi="Times New Roman"/>
          <w:sz w:val="24"/>
          <w:szCs w:val="24"/>
        </w:rPr>
        <w:t>We certify that the work contained in this report is original and has been done by us under the guidance of my supervisor(s).</w:t>
      </w:r>
    </w:p>
    <w:p w14:paraId="4BBE361F" w14:textId="77777777" w:rsidR="009606C3" w:rsidRDefault="009606C3">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The work has not been submitted to any other Institute for any degree or diploma.</w:t>
      </w:r>
    </w:p>
    <w:p w14:paraId="5B2F33BA" w14:textId="77777777" w:rsidR="009606C3" w:rsidRDefault="009606C3">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We have followed the guidelines provided by the Institute in preparing the report.</w:t>
      </w:r>
    </w:p>
    <w:p w14:paraId="3CE05910" w14:textId="77777777" w:rsidR="009606C3" w:rsidRDefault="009606C3">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We have conformed to the norms and guidelines given in the Ethical Code of Conduct of the Institute.</w:t>
      </w:r>
    </w:p>
    <w:p w14:paraId="05C58346" w14:textId="77777777" w:rsidR="009606C3" w:rsidRDefault="009606C3">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 xml:space="preserve">Whenever we have used materials (data, theoretical analysis, figures, and text) from other sources, we have given due credit to them by citing them in the text of the report and giving their details in the references. </w:t>
      </w:r>
    </w:p>
    <w:p w14:paraId="0549BA59" w14:textId="77777777" w:rsidR="009606C3" w:rsidRDefault="009606C3">
      <w:pPr>
        <w:autoSpaceDE w:val="0"/>
        <w:spacing w:after="0" w:line="240" w:lineRule="auto"/>
        <w:jc w:val="both"/>
        <w:rPr>
          <w:rFonts w:ascii="Times New Roman" w:hAnsi="Times New Roman"/>
          <w:sz w:val="24"/>
          <w:szCs w:val="24"/>
        </w:rPr>
      </w:pPr>
    </w:p>
    <w:p w14:paraId="787E985C" w14:textId="77777777" w:rsidR="009606C3" w:rsidRDefault="009606C3">
      <w:pPr>
        <w:autoSpaceDE w:val="0"/>
        <w:spacing w:after="0" w:line="240" w:lineRule="auto"/>
        <w:rPr>
          <w:rFonts w:ascii="Times New Roman" w:hAnsi="Times New Roman"/>
          <w:sz w:val="24"/>
          <w:szCs w:val="24"/>
        </w:rPr>
      </w:pPr>
    </w:p>
    <w:p w14:paraId="2BA7EBD2" w14:textId="77777777" w:rsidR="009606C3" w:rsidRDefault="009606C3">
      <w:pPr>
        <w:autoSpaceDE w:val="0"/>
        <w:spacing w:after="0" w:line="240" w:lineRule="auto"/>
        <w:rPr>
          <w:rFonts w:ascii="Times New Roman" w:hAnsi="Times New Roman"/>
          <w:sz w:val="24"/>
          <w:szCs w:val="24"/>
        </w:rPr>
      </w:pPr>
    </w:p>
    <w:p w14:paraId="640EAE6E" w14:textId="77777777" w:rsidR="009606C3" w:rsidRDefault="009606C3">
      <w:pPr>
        <w:pStyle w:val="Heading4"/>
        <w:rPr>
          <w:rFonts w:ascii="Times New Roman" w:hAnsi="Times New Roman"/>
          <w:sz w:val="24"/>
          <w:szCs w:val="24"/>
        </w:rPr>
      </w:pPr>
      <w:r>
        <w:rPr>
          <w:rFonts w:ascii="Times New Roman" w:hAnsi="Times New Roman"/>
          <w:sz w:val="24"/>
          <w:szCs w:val="24"/>
        </w:rPr>
        <w:t>Name and Signature of Project Team Members:</w:t>
      </w:r>
    </w:p>
    <w:p w14:paraId="22469551" w14:textId="77777777" w:rsidR="009606C3" w:rsidRDefault="009606C3">
      <w:pPr>
        <w:rPr>
          <w:rFonts w:ascii="Times New Roman" w:hAnsi="Times New Roman"/>
          <w:b/>
          <w:sz w:val="24"/>
          <w:szCs w:val="24"/>
        </w:rPr>
      </w:pPr>
    </w:p>
    <w:tbl>
      <w:tblPr>
        <w:tblW w:w="0" w:type="auto"/>
        <w:tblLayout w:type="fixed"/>
        <w:tblLook w:val="0000" w:firstRow="0" w:lastRow="0" w:firstColumn="0" w:lastColumn="0" w:noHBand="0" w:noVBand="0"/>
      </w:tblPr>
      <w:tblGrid>
        <w:gridCol w:w="768"/>
        <w:gridCol w:w="1841"/>
        <w:gridCol w:w="4249"/>
        <w:gridCol w:w="2288"/>
      </w:tblGrid>
      <w:tr w:rsidR="009606C3" w14:paraId="64671EE8" w14:textId="77777777">
        <w:tc>
          <w:tcPr>
            <w:tcW w:w="768" w:type="dxa"/>
            <w:tcBorders>
              <w:top w:val="single" w:sz="4" w:space="0" w:color="000000"/>
              <w:left w:val="single" w:sz="4" w:space="0" w:color="000000"/>
              <w:bottom w:val="single" w:sz="4" w:space="0" w:color="000000"/>
              <w:right w:val="single" w:sz="4" w:space="0" w:color="000000"/>
            </w:tcBorders>
            <w:shd w:val="clear" w:color="auto" w:fill="auto"/>
          </w:tcPr>
          <w:p w14:paraId="08DB18B9" w14:textId="77777777" w:rsidR="009606C3" w:rsidRDefault="009606C3">
            <w:pPr>
              <w:autoSpaceDE w:val="0"/>
              <w:spacing w:after="0" w:line="240" w:lineRule="auto"/>
              <w:jc w:val="center"/>
            </w:pPr>
            <w:r>
              <w:rPr>
                <w:rFonts w:ascii="Times New Roman" w:hAnsi="Times New Roman"/>
                <w:b/>
                <w:sz w:val="24"/>
                <w:szCs w:val="24"/>
              </w:rPr>
              <w:t>Sr. No.</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585031F2" w14:textId="77777777" w:rsidR="009606C3" w:rsidRDefault="009606C3">
            <w:pPr>
              <w:autoSpaceDE w:val="0"/>
              <w:spacing w:after="0" w:line="240" w:lineRule="auto"/>
              <w:jc w:val="center"/>
            </w:pPr>
            <w:r>
              <w:rPr>
                <w:rFonts w:ascii="Times New Roman" w:hAnsi="Times New Roman"/>
                <w:b/>
                <w:sz w:val="24"/>
                <w:szCs w:val="24"/>
              </w:rPr>
              <w:t>Enrollment No.</w:t>
            </w:r>
          </w:p>
        </w:tc>
        <w:tc>
          <w:tcPr>
            <w:tcW w:w="4249" w:type="dxa"/>
            <w:tcBorders>
              <w:top w:val="single" w:sz="4" w:space="0" w:color="000000"/>
              <w:left w:val="single" w:sz="4" w:space="0" w:color="000000"/>
              <w:bottom w:val="single" w:sz="4" w:space="0" w:color="000000"/>
              <w:right w:val="single" w:sz="4" w:space="0" w:color="000000"/>
            </w:tcBorders>
            <w:shd w:val="clear" w:color="auto" w:fill="auto"/>
          </w:tcPr>
          <w:p w14:paraId="1798E85C" w14:textId="77777777" w:rsidR="009606C3" w:rsidRDefault="009606C3">
            <w:pPr>
              <w:autoSpaceDE w:val="0"/>
              <w:spacing w:after="0" w:line="240" w:lineRule="auto"/>
              <w:jc w:val="center"/>
            </w:pPr>
            <w:r>
              <w:rPr>
                <w:rFonts w:ascii="Times New Roman" w:hAnsi="Times New Roman"/>
                <w:b/>
                <w:sz w:val="24"/>
                <w:szCs w:val="24"/>
              </w:rPr>
              <w:t>Name of students</w:t>
            </w:r>
          </w:p>
        </w:tc>
        <w:tc>
          <w:tcPr>
            <w:tcW w:w="2288" w:type="dxa"/>
            <w:tcBorders>
              <w:top w:val="single" w:sz="4" w:space="0" w:color="000000"/>
              <w:left w:val="single" w:sz="4" w:space="0" w:color="000000"/>
              <w:bottom w:val="single" w:sz="4" w:space="0" w:color="000000"/>
              <w:right w:val="single" w:sz="4" w:space="0" w:color="000000"/>
            </w:tcBorders>
            <w:shd w:val="clear" w:color="auto" w:fill="auto"/>
          </w:tcPr>
          <w:p w14:paraId="6016C3EC" w14:textId="77777777" w:rsidR="009606C3" w:rsidRDefault="009606C3">
            <w:pPr>
              <w:autoSpaceDE w:val="0"/>
              <w:spacing w:after="0" w:line="240" w:lineRule="auto"/>
              <w:jc w:val="center"/>
            </w:pPr>
            <w:r>
              <w:rPr>
                <w:rFonts w:ascii="Times New Roman" w:hAnsi="Times New Roman"/>
                <w:b/>
                <w:sz w:val="24"/>
                <w:szCs w:val="24"/>
              </w:rPr>
              <w:t>Signature of students</w:t>
            </w:r>
          </w:p>
        </w:tc>
      </w:tr>
      <w:tr w:rsidR="009606C3" w14:paraId="617760B2" w14:textId="77777777">
        <w:trPr>
          <w:trHeight w:val="521"/>
        </w:trPr>
        <w:tc>
          <w:tcPr>
            <w:tcW w:w="768" w:type="dxa"/>
            <w:tcBorders>
              <w:top w:val="single" w:sz="4" w:space="0" w:color="000000"/>
              <w:left w:val="single" w:sz="4" w:space="0" w:color="000000"/>
              <w:bottom w:val="single" w:sz="4" w:space="0" w:color="000000"/>
              <w:right w:val="single" w:sz="4" w:space="0" w:color="000000"/>
            </w:tcBorders>
            <w:shd w:val="clear" w:color="auto" w:fill="auto"/>
          </w:tcPr>
          <w:p w14:paraId="631992E1" w14:textId="77777777" w:rsidR="009606C3" w:rsidRDefault="009606C3">
            <w:pPr>
              <w:autoSpaceDE w:val="0"/>
              <w:spacing w:after="0" w:line="240" w:lineRule="auto"/>
              <w:jc w:val="center"/>
            </w:pPr>
            <w:r>
              <w:rPr>
                <w:rFonts w:ascii="Times New Roman" w:hAnsi="Times New Roman"/>
                <w:sz w:val="24"/>
                <w:szCs w:val="24"/>
              </w:rPr>
              <w:t>1.</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6724B174" w14:textId="77777777" w:rsidR="009606C3" w:rsidRDefault="009606C3">
            <w:pPr>
              <w:autoSpaceDE w:val="0"/>
              <w:snapToGrid w:val="0"/>
              <w:spacing w:after="0" w:line="240" w:lineRule="auto"/>
              <w:jc w:val="center"/>
            </w:pPr>
            <w:r>
              <w:rPr>
                <w:rFonts w:ascii="Times New Roman" w:hAnsi="Times New Roman"/>
                <w:sz w:val="24"/>
                <w:szCs w:val="24"/>
              </w:rPr>
              <w:t>0832CS221182</w:t>
            </w:r>
          </w:p>
        </w:tc>
        <w:tc>
          <w:tcPr>
            <w:tcW w:w="4249" w:type="dxa"/>
            <w:tcBorders>
              <w:top w:val="single" w:sz="4" w:space="0" w:color="000000"/>
              <w:left w:val="single" w:sz="4" w:space="0" w:color="000000"/>
              <w:bottom w:val="single" w:sz="4" w:space="0" w:color="000000"/>
              <w:right w:val="single" w:sz="4" w:space="0" w:color="000000"/>
            </w:tcBorders>
            <w:shd w:val="clear" w:color="auto" w:fill="auto"/>
          </w:tcPr>
          <w:p w14:paraId="05B8A8AE" w14:textId="77777777" w:rsidR="009606C3" w:rsidRDefault="009606C3">
            <w:pPr>
              <w:autoSpaceDE w:val="0"/>
              <w:snapToGrid w:val="0"/>
              <w:spacing w:after="0" w:line="240" w:lineRule="auto"/>
              <w:jc w:val="center"/>
            </w:pPr>
            <w:r>
              <w:rPr>
                <w:rFonts w:ascii="Times New Roman" w:hAnsi="Times New Roman"/>
                <w:sz w:val="24"/>
                <w:szCs w:val="24"/>
              </w:rPr>
              <w:t>Saransh Patil</w:t>
            </w:r>
          </w:p>
        </w:tc>
        <w:tc>
          <w:tcPr>
            <w:tcW w:w="2288" w:type="dxa"/>
            <w:tcBorders>
              <w:top w:val="single" w:sz="4" w:space="0" w:color="000000"/>
              <w:left w:val="single" w:sz="4" w:space="0" w:color="000000"/>
              <w:bottom w:val="single" w:sz="4" w:space="0" w:color="000000"/>
              <w:right w:val="single" w:sz="4" w:space="0" w:color="000000"/>
            </w:tcBorders>
            <w:shd w:val="clear" w:color="auto" w:fill="auto"/>
          </w:tcPr>
          <w:p w14:paraId="182BC027" w14:textId="77777777" w:rsidR="009606C3" w:rsidRDefault="009606C3">
            <w:pPr>
              <w:autoSpaceDE w:val="0"/>
              <w:snapToGrid w:val="0"/>
              <w:spacing w:after="0" w:line="240" w:lineRule="auto"/>
              <w:jc w:val="center"/>
              <w:rPr>
                <w:rFonts w:ascii="Times New Roman" w:hAnsi="Times New Roman"/>
                <w:sz w:val="24"/>
                <w:szCs w:val="24"/>
              </w:rPr>
            </w:pPr>
          </w:p>
        </w:tc>
      </w:tr>
      <w:tr w:rsidR="009606C3" w14:paraId="7BBF9977" w14:textId="77777777">
        <w:trPr>
          <w:trHeight w:val="521"/>
        </w:trPr>
        <w:tc>
          <w:tcPr>
            <w:tcW w:w="768" w:type="dxa"/>
            <w:tcBorders>
              <w:top w:val="single" w:sz="4" w:space="0" w:color="000000"/>
              <w:left w:val="single" w:sz="4" w:space="0" w:color="000000"/>
              <w:bottom w:val="single" w:sz="4" w:space="0" w:color="000000"/>
              <w:right w:val="single" w:sz="4" w:space="0" w:color="000000"/>
            </w:tcBorders>
            <w:shd w:val="clear" w:color="auto" w:fill="auto"/>
          </w:tcPr>
          <w:p w14:paraId="3BC58646" w14:textId="77777777" w:rsidR="009606C3" w:rsidRDefault="009606C3">
            <w:pPr>
              <w:autoSpaceDE w:val="0"/>
              <w:spacing w:after="0" w:line="240" w:lineRule="auto"/>
              <w:jc w:val="center"/>
            </w:pPr>
            <w:r>
              <w:rPr>
                <w:rFonts w:ascii="Times New Roman" w:hAnsi="Times New Roman"/>
                <w:sz w:val="24"/>
                <w:szCs w:val="24"/>
              </w:rPr>
              <w:t>2.</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23BCFDB4" w14:textId="77777777" w:rsidR="009606C3" w:rsidRDefault="009606C3">
            <w:pPr>
              <w:autoSpaceDE w:val="0"/>
              <w:snapToGrid w:val="0"/>
              <w:spacing w:after="0" w:line="240" w:lineRule="auto"/>
              <w:jc w:val="center"/>
            </w:pPr>
            <w:r>
              <w:rPr>
                <w:rFonts w:ascii="Times New Roman" w:hAnsi="Times New Roman"/>
                <w:sz w:val="24"/>
                <w:szCs w:val="24"/>
              </w:rPr>
              <w:t>0832CS221213</w:t>
            </w:r>
          </w:p>
        </w:tc>
        <w:tc>
          <w:tcPr>
            <w:tcW w:w="4249" w:type="dxa"/>
            <w:tcBorders>
              <w:top w:val="single" w:sz="4" w:space="0" w:color="000000"/>
              <w:left w:val="single" w:sz="4" w:space="0" w:color="000000"/>
              <w:bottom w:val="single" w:sz="4" w:space="0" w:color="000000"/>
              <w:right w:val="single" w:sz="4" w:space="0" w:color="000000"/>
            </w:tcBorders>
            <w:shd w:val="clear" w:color="auto" w:fill="auto"/>
          </w:tcPr>
          <w:p w14:paraId="245DA6CD" w14:textId="77777777" w:rsidR="009606C3" w:rsidRDefault="009606C3">
            <w:pPr>
              <w:autoSpaceDE w:val="0"/>
              <w:snapToGrid w:val="0"/>
              <w:spacing w:after="0" w:line="240" w:lineRule="auto"/>
              <w:jc w:val="center"/>
            </w:pPr>
            <w:r>
              <w:rPr>
                <w:rFonts w:ascii="Times New Roman" w:hAnsi="Times New Roman"/>
                <w:sz w:val="24"/>
                <w:szCs w:val="24"/>
              </w:rPr>
              <w:t>Tushar Gawhade</w:t>
            </w:r>
          </w:p>
        </w:tc>
        <w:tc>
          <w:tcPr>
            <w:tcW w:w="2288" w:type="dxa"/>
            <w:tcBorders>
              <w:top w:val="single" w:sz="4" w:space="0" w:color="000000"/>
              <w:left w:val="single" w:sz="4" w:space="0" w:color="000000"/>
              <w:bottom w:val="single" w:sz="4" w:space="0" w:color="000000"/>
              <w:right w:val="single" w:sz="4" w:space="0" w:color="000000"/>
            </w:tcBorders>
            <w:shd w:val="clear" w:color="auto" w:fill="auto"/>
          </w:tcPr>
          <w:p w14:paraId="37D4DA18" w14:textId="77777777" w:rsidR="009606C3" w:rsidRDefault="009606C3">
            <w:pPr>
              <w:autoSpaceDE w:val="0"/>
              <w:snapToGrid w:val="0"/>
              <w:spacing w:after="0" w:line="240" w:lineRule="auto"/>
              <w:jc w:val="center"/>
              <w:rPr>
                <w:rFonts w:ascii="Times New Roman" w:hAnsi="Times New Roman"/>
                <w:sz w:val="24"/>
                <w:szCs w:val="24"/>
              </w:rPr>
            </w:pPr>
          </w:p>
        </w:tc>
      </w:tr>
      <w:tr w:rsidR="009606C3" w14:paraId="00040FDC" w14:textId="77777777">
        <w:trPr>
          <w:trHeight w:val="449"/>
        </w:trPr>
        <w:tc>
          <w:tcPr>
            <w:tcW w:w="768" w:type="dxa"/>
            <w:tcBorders>
              <w:top w:val="single" w:sz="4" w:space="0" w:color="000000"/>
              <w:left w:val="single" w:sz="4" w:space="0" w:color="000000"/>
              <w:bottom w:val="single" w:sz="4" w:space="0" w:color="000000"/>
              <w:right w:val="single" w:sz="4" w:space="0" w:color="000000"/>
            </w:tcBorders>
            <w:shd w:val="clear" w:color="auto" w:fill="auto"/>
          </w:tcPr>
          <w:p w14:paraId="006F66C4" w14:textId="77777777" w:rsidR="009606C3" w:rsidRDefault="009606C3">
            <w:pPr>
              <w:autoSpaceDE w:val="0"/>
              <w:spacing w:after="0" w:line="240" w:lineRule="auto"/>
              <w:jc w:val="center"/>
            </w:pPr>
            <w:r>
              <w:rPr>
                <w:rFonts w:ascii="Times New Roman" w:hAnsi="Times New Roman"/>
                <w:sz w:val="24"/>
                <w:szCs w:val="24"/>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4CC61C7C" w14:textId="77777777" w:rsidR="009606C3" w:rsidRDefault="009606C3">
            <w:pPr>
              <w:autoSpaceDE w:val="0"/>
              <w:snapToGrid w:val="0"/>
              <w:spacing w:after="0" w:line="240" w:lineRule="auto"/>
              <w:jc w:val="center"/>
            </w:pPr>
            <w:r>
              <w:rPr>
                <w:rFonts w:ascii="Times New Roman" w:hAnsi="Times New Roman"/>
                <w:sz w:val="24"/>
                <w:szCs w:val="24"/>
              </w:rPr>
              <w:t>0832CS221228</w:t>
            </w:r>
          </w:p>
        </w:tc>
        <w:tc>
          <w:tcPr>
            <w:tcW w:w="4249" w:type="dxa"/>
            <w:tcBorders>
              <w:top w:val="single" w:sz="4" w:space="0" w:color="000000"/>
              <w:left w:val="single" w:sz="4" w:space="0" w:color="000000"/>
              <w:bottom w:val="single" w:sz="4" w:space="0" w:color="000000"/>
              <w:right w:val="single" w:sz="4" w:space="0" w:color="000000"/>
            </w:tcBorders>
            <w:shd w:val="clear" w:color="auto" w:fill="auto"/>
          </w:tcPr>
          <w:p w14:paraId="673F8C20" w14:textId="77777777" w:rsidR="009606C3" w:rsidRDefault="009606C3">
            <w:pPr>
              <w:autoSpaceDE w:val="0"/>
              <w:snapToGrid w:val="0"/>
              <w:spacing w:after="0" w:line="240" w:lineRule="auto"/>
              <w:jc w:val="center"/>
            </w:pPr>
            <w:r>
              <w:rPr>
                <w:rFonts w:ascii="Times New Roman" w:hAnsi="Times New Roman"/>
                <w:sz w:val="24"/>
                <w:szCs w:val="24"/>
              </w:rPr>
              <w:t>Vivek Rathore</w:t>
            </w:r>
          </w:p>
        </w:tc>
        <w:tc>
          <w:tcPr>
            <w:tcW w:w="2288" w:type="dxa"/>
            <w:tcBorders>
              <w:top w:val="single" w:sz="4" w:space="0" w:color="000000"/>
              <w:left w:val="single" w:sz="4" w:space="0" w:color="000000"/>
              <w:bottom w:val="single" w:sz="4" w:space="0" w:color="000000"/>
              <w:right w:val="single" w:sz="4" w:space="0" w:color="000000"/>
            </w:tcBorders>
            <w:shd w:val="clear" w:color="auto" w:fill="auto"/>
          </w:tcPr>
          <w:p w14:paraId="0BEF8D15" w14:textId="77777777" w:rsidR="009606C3" w:rsidRDefault="009606C3">
            <w:pPr>
              <w:autoSpaceDE w:val="0"/>
              <w:snapToGrid w:val="0"/>
              <w:spacing w:after="0" w:line="240" w:lineRule="auto"/>
              <w:jc w:val="center"/>
              <w:rPr>
                <w:rFonts w:ascii="Times New Roman" w:hAnsi="Times New Roman"/>
                <w:sz w:val="24"/>
                <w:szCs w:val="24"/>
              </w:rPr>
            </w:pPr>
          </w:p>
        </w:tc>
      </w:tr>
      <w:tr w:rsidR="009606C3" w14:paraId="3CB01A74" w14:textId="77777777">
        <w:trPr>
          <w:trHeight w:val="539"/>
        </w:trPr>
        <w:tc>
          <w:tcPr>
            <w:tcW w:w="768" w:type="dxa"/>
            <w:tcBorders>
              <w:top w:val="single" w:sz="4" w:space="0" w:color="000000"/>
              <w:left w:val="single" w:sz="4" w:space="0" w:color="000000"/>
              <w:bottom w:val="single" w:sz="4" w:space="0" w:color="000000"/>
              <w:right w:val="single" w:sz="4" w:space="0" w:color="000000"/>
            </w:tcBorders>
            <w:shd w:val="clear" w:color="auto" w:fill="auto"/>
          </w:tcPr>
          <w:p w14:paraId="36E12B5C" w14:textId="77777777" w:rsidR="009606C3" w:rsidRDefault="009606C3">
            <w:pPr>
              <w:autoSpaceDE w:val="0"/>
              <w:spacing w:after="0" w:line="240" w:lineRule="auto"/>
              <w:jc w:val="center"/>
            </w:pPr>
            <w:r>
              <w:rPr>
                <w:rFonts w:ascii="Times New Roman" w:hAnsi="Times New Roman"/>
                <w:sz w:val="24"/>
                <w:szCs w:val="24"/>
              </w:rPr>
              <w:t>4.</w:t>
            </w:r>
          </w:p>
        </w:tc>
        <w:tc>
          <w:tcPr>
            <w:tcW w:w="1841" w:type="dxa"/>
            <w:tcBorders>
              <w:top w:val="single" w:sz="4" w:space="0" w:color="000000"/>
              <w:left w:val="single" w:sz="4" w:space="0" w:color="000000"/>
              <w:bottom w:val="single" w:sz="4" w:space="0" w:color="000000"/>
              <w:right w:val="single" w:sz="4" w:space="0" w:color="000000"/>
            </w:tcBorders>
            <w:shd w:val="clear" w:color="auto" w:fill="auto"/>
          </w:tcPr>
          <w:p w14:paraId="77494A5A" w14:textId="77777777" w:rsidR="009606C3" w:rsidRDefault="009606C3">
            <w:pPr>
              <w:autoSpaceDE w:val="0"/>
              <w:snapToGrid w:val="0"/>
              <w:spacing w:after="0" w:line="240" w:lineRule="auto"/>
              <w:jc w:val="center"/>
            </w:pPr>
            <w:r>
              <w:rPr>
                <w:rFonts w:ascii="Times New Roman" w:hAnsi="Times New Roman"/>
                <w:sz w:val="24"/>
                <w:szCs w:val="24"/>
              </w:rPr>
              <w:t>0832CS221229</w:t>
            </w:r>
          </w:p>
        </w:tc>
        <w:tc>
          <w:tcPr>
            <w:tcW w:w="4249" w:type="dxa"/>
            <w:tcBorders>
              <w:top w:val="single" w:sz="4" w:space="0" w:color="000000"/>
              <w:left w:val="single" w:sz="4" w:space="0" w:color="000000"/>
              <w:bottom w:val="single" w:sz="4" w:space="0" w:color="000000"/>
              <w:right w:val="single" w:sz="4" w:space="0" w:color="000000"/>
            </w:tcBorders>
            <w:shd w:val="clear" w:color="auto" w:fill="auto"/>
          </w:tcPr>
          <w:p w14:paraId="51B655E8" w14:textId="77777777" w:rsidR="009606C3" w:rsidRDefault="009606C3">
            <w:pPr>
              <w:autoSpaceDE w:val="0"/>
              <w:snapToGrid w:val="0"/>
              <w:spacing w:after="0" w:line="240" w:lineRule="auto"/>
              <w:jc w:val="center"/>
            </w:pPr>
            <w:r>
              <w:rPr>
                <w:rFonts w:ascii="Times New Roman" w:hAnsi="Times New Roman"/>
                <w:sz w:val="24"/>
                <w:szCs w:val="24"/>
              </w:rPr>
              <w:t>Yash Lade</w:t>
            </w:r>
          </w:p>
        </w:tc>
        <w:tc>
          <w:tcPr>
            <w:tcW w:w="2288" w:type="dxa"/>
            <w:tcBorders>
              <w:top w:val="single" w:sz="4" w:space="0" w:color="000000"/>
              <w:left w:val="single" w:sz="4" w:space="0" w:color="000000"/>
              <w:bottom w:val="single" w:sz="4" w:space="0" w:color="000000"/>
              <w:right w:val="single" w:sz="4" w:space="0" w:color="000000"/>
            </w:tcBorders>
            <w:shd w:val="clear" w:color="auto" w:fill="auto"/>
          </w:tcPr>
          <w:p w14:paraId="5B0A7ED2" w14:textId="77777777" w:rsidR="009606C3" w:rsidRDefault="009606C3">
            <w:pPr>
              <w:autoSpaceDE w:val="0"/>
              <w:snapToGrid w:val="0"/>
              <w:spacing w:after="0" w:line="240" w:lineRule="auto"/>
              <w:jc w:val="center"/>
              <w:rPr>
                <w:rFonts w:ascii="Times New Roman" w:hAnsi="Times New Roman"/>
                <w:sz w:val="24"/>
                <w:szCs w:val="24"/>
              </w:rPr>
            </w:pPr>
          </w:p>
        </w:tc>
      </w:tr>
    </w:tbl>
    <w:p w14:paraId="4AF397A7" w14:textId="77777777" w:rsidR="009606C3" w:rsidRDefault="009606C3"/>
    <w:p w14:paraId="7E0DAE64" w14:textId="77777777" w:rsidR="009606C3" w:rsidRDefault="009606C3">
      <w:pPr>
        <w:rPr>
          <w:b/>
        </w:rPr>
      </w:pPr>
    </w:p>
    <w:p w14:paraId="6DE83287" w14:textId="77777777" w:rsidR="009606C3" w:rsidRDefault="009606C3">
      <w:pPr>
        <w:pageBreakBefore/>
        <w:spacing w:before="40"/>
        <w:jc w:val="center"/>
        <w:rPr>
          <w:rFonts w:ascii="Times New Roman" w:hAnsi="Times New Roman"/>
          <w:b/>
          <w:bCs/>
          <w:i/>
          <w:color w:val="000000"/>
          <w:sz w:val="32"/>
          <w:szCs w:val="32"/>
        </w:rPr>
      </w:pPr>
      <w:r>
        <w:rPr>
          <w:rFonts w:ascii="Times New Roman" w:hAnsi="Times New Roman"/>
          <w:b/>
          <w:sz w:val="28"/>
        </w:rPr>
        <w:lastRenderedPageBreak/>
        <w:t>CHAMELI DEVI GROUP OF INSTITUTIONS, INDORE</w:t>
      </w:r>
    </w:p>
    <w:p w14:paraId="7FE75D26" w14:textId="77777777" w:rsidR="009606C3" w:rsidRDefault="009606C3">
      <w:pPr>
        <w:autoSpaceDE w:val="0"/>
        <w:spacing w:after="0" w:line="240" w:lineRule="auto"/>
        <w:jc w:val="center"/>
        <w:rPr>
          <w:rFonts w:ascii="Times New Roman" w:hAnsi="Times New Roman"/>
          <w:b/>
          <w:bCs/>
          <w:i/>
          <w:color w:val="000000"/>
          <w:sz w:val="32"/>
          <w:szCs w:val="32"/>
        </w:rPr>
      </w:pPr>
    </w:p>
    <w:p w14:paraId="69ED8199" w14:textId="62443478" w:rsidR="009606C3" w:rsidRDefault="00F22015">
      <w:pPr>
        <w:autoSpaceDE w:val="0"/>
        <w:spacing w:after="0" w:line="240" w:lineRule="auto"/>
        <w:rPr>
          <w:rFonts w:ascii="Times New Roman" w:hAnsi="Times New Roman"/>
          <w:b/>
          <w:bCs/>
          <w:i/>
          <w:color w:val="000000"/>
          <w:sz w:val="24"/>
          <w:szCs w:val="24"/>
        </w:rPr>
      </w:pPr>
      <w:r>
        <w:rPr>
          <w:noProof/>
        </w:rPr>
        <w:drawing>
          <wp:anchor distT="0" distB="0" distL="0" distR="0" simplePos="0" relativeHeight="251657216" behindDoc="0" locked="0" layoutInCell="0" allowOverlap="1" wp14:anchorId="3304E5B7" wp14:editId="5F4695AA">
            <wp:simplePos x="0" y="0"/>
            <wp:positionH relativeFrom="page">
              <wp:posOffset>3171190</wp:posOffset>
            </wp:positionH>
            <wp:positionV relativeFrom="paragraph">
              <wp:posOffset>45085</wp:posOffset>
            </wp:positionV>
            <wp:extent cx="1069340" cy="1050925"/>
            <wp:effectExtent l="0" t="0" r="0" b="0"/>
            <wp:wrapTopAndBottom/>
            <wp:docPr id="2099589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9" t="-9" r="-9" b="-9"/>
                    <a:stretch>
                      <a:fillRect/>
                    </a:stretch>
                  </pic:blipFill>
                  <pic:spPr bwMode="auto">
                    <a:xfrm>
                      <a:off x="0" y="0"/>
                      <a:ext cx="1069340" cy="10509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791C217" w14:textId="77777777" w:rsidR="009606C3" w:rsidRDefault="009606C3">
      <w:pPr>
        <w:autoSpaceDE w:val="0"/>
        <w:spacing w:after="0" w:line="240" w:lineRule="auto"/>
        <w:rPr>
          <w:rFonts w:ascii="Times New Roman" w:hAnsi="Times New Roman"/>
          <w:b/>
          <w:bCs/>
          <w:color w:val="000000"/>
          <w:sz w:val="28"/>
          <w:szCs w:val="28"/>
        </w:rPr>
      </w:pPr>
    </w:p>
    <w:p w14:paraId="0DCFE1B2" w14:textId="77777777" w:rsidR="009606C3" w:rsidRDefault="009606C3">
      <w:pPr>
        <w:autoSpaceDE w:val="0"/>
        <w:spacing w:after="0" w:line="240" w:lineRule="auto"/>
        <w:jc w:val="center"/>
        <w:rPr>
          <w:rFonts w:ascii="Times New Roman" w:hAnsi="Times New Roman"/>
          <w:b/>
          <w:bCs/>
          <w:color w:val="000000"/>
          <w:sz w:val="36"/>
          <w:szCs w:val="36"/>
          <w:u w:val="single"/>
        </w:rPr>
      </w:pPr>
      <w:r>
        <w:rPr>
          <w:rFonts w:ascii="Times New Roman" w:hAnsi="Times New Roman"/>
          <w:b/>
          <w:bCs/>
          <w:color w:val="000000"/>
          <w:sz w:val="36"/>
          <w:szCs w:val="36"/>
          <w:u w:val="single"/>
        </w:rPr>
        <w:t>CERTIFICATE</w:t>
      </w:r>
    </w:p>
    <w:p w14:paraId="7B122E5F" w14:textId="77777777" w:rsidR="009606C3" w:rsidRDefault="009606C3">
      <w:pPr>
        <w:autoSpaceDE w:val="0"/>
        <w:spacing w:after="0" w:line="240" w:lineRule="auto"/>
        <w:jc w:val="center"/>
        <w:rPr>
          <w:rFonts w:ascii="Times New Roman" w:hAnsi="Times New Roman"/>
          <w:b/>
          <w:bCs/>
          <w:color w:val="000000"/>
          <w:sz w:val="36"/>
          <w:szCs w:val="36"/>
          <w:u w:val="single"/>
        </w:rPr>
      </w:pPr>
    </w:p>
    <w:p w14:paraId="0389E202" w14:textId="77777777" w:rsidR="009606C3" w:rsidRDefault="009606C3">
      <w:pPr>
        <w:autoSpaceDE w:val="0"/>
        <w:spacing w:after="0" w:line="240" w:lineRule="auto"/>
        <w:rPr>
          <w:rFonts w:ascii="Times New Roman" w:hAnsi="Times New Roman"/>
          <w:b/>
          <w:bCs/>
          <w:color w:val="000000"/>
          <w:sz w:val="24"/>
          <w:szCs w:val="24"/>
        </w:rPr>
      </w:pPr>
    </w:p>
    <w:p w14:paraId="5BB024FE" w14:textId="77777777" w:rsidR="009606C3" w:rsidRDefault="009606C3">
      <w:pPr>
        <w:autoSpaceDE w:val="0"/>
        <w:spacing w:line="360" w:lineRule="auto"/>
        <w:jc w:val="both"/>
        <w:rPr>
          <w:rFonts w:ascii="Times New Roman" w:hAnsi="Times New Roman"/>
          <w:sz w:val="24"/>
          <w:szCs w:val="24"/>
        </w:rPr>
      </w:pPr>
      <w:r>
        <w:rPr>
          <w:rFonts w:ascii="Times New Roman" w:hAnsi="Times New Roman"/>
          <w:sz w:val="24"/>
          <w:szCs w:val="24"/>
        </w:rPr>
        <w:t xml:space="preserve">Certified that the Minor project report entitled, “AI DRIVEN RESUME SCREENING SYSTEM” is a </w:t>
      </w:r>
      <w:r>
        <w:rPr>
          <w:rFonts w:ascii="Times New Roman" w:hAnsi="Times New Roman"/>
          <w:color w:val="000000"/>
          <w:sz w:val="24"/>
          <w:szCs w:val="24"/>
        </w:rPr>
        <w:t>bonafide</w:t>
      </w:r>
      <w:r>
        <w:rPr>
          <w:rFonts w:ascii="Times New Roman" w:hAnsi="Times New Roman"/>
          <w:sz w:val="24"/>
          <w:szCs w:val="24"/>
        </w:rPr>
        <w:t xml:space="preserve"> work done under my guidance by Saransh Patil, Tushar Gawhade, Vivek Rathore and Yash Lade in partial fulfillment of the requirements for the award of degree of Bachelor of Technology in Computer Science and Engineering.</w:t>
      </w:r>
    </w:p>
    <w:p w14:paraId="0F87FBF1" w14:textId="77777777" w:rsidR="009606C3" w:rsidRDefault="009606C3">
      <w:pPr>
        <w:autoSpaceDE w:val="0"/>
        <w:rPr>
          <w:rFonts w:ascii="Times New Roman" w:hAnsi="Times New Roman"/>
          <w:sz w:val="24"/>
          <w:szCs w:val="24"/>
        </w:rPr>
      </w:pPr>
    </w:p>
    <w:p w14:paraId="6ED913F4" w14:textId="77777777" w:rsidR="009606C3" w:rsidRDefault="009606C3">
      <w:pPr>
        <w:autoSpaceDE w:val="0"/>
        <w:rPr>
          <w:rFonts w:ascii="Times New Roman" w:hAnsi="Times New Roman"/>
          <w:sz w:val="24"/>
          <w:szCs w:val="24"/>
        </w:rPr>
      </w:pPr>
    </w:p>
    <w:p w14:paraId="18DF7BD1" w14:textId="77777777" w:rsidR="009606C3" w:rsidRDefault="009606C3">
      <w:pPr>
        <w:autoSpaceDE w:val="0"/>
        <w:rPr>
          <w:rFonts w:ascii="Times New Roman" w:eastAsia="Times New Roman" w:hAnsi="Times New Roman"/>
          <w:sz w:val="24"/>
          <w:szCs w:val="24"/>
        </w:rPr>
      </w:pPr>
      <w:r>
        <w:rPr>
          <w:rFonts w:ascii="Times New Roman" w:hAnsi="Times New Roman"/>
          <w:sz w:val="24"/>
          <w:szCs w:val="24"/>
        </w:rPr>
        <w:t xml:space="preserve">Date: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_________________________</w:t>
      </w:r>
    </w:p>
    <w:p w14:paraId="509DC449" w14:textId="77777777" w:rsidR="009606C3" w:rsidRDefault="009606C3">
      <w:pPr>
        <w:autoSpaceDE w:val="0"/>
        <w:rPr>
          <w:rFonts w:ascii="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rPr>
        <w:t>(Prof. Sumeet Kothari)</w:t>
      </w:r>
    </w:p>
    <w:p w14:paraId="4F8009AC" w14:textId="77777777" w:rsidR="009606C3" w:rsidRDefault="009606C3">
      <w:pPr>
        <w:autoSpaceDE w:val="0"/>
        <w:ind w:left="5760" w:firstLine="720"/>
        <w:rPr>
          <w:rFonts w:ascii="Times New Roman" w:hAnsi="Times New Roman"/>
          <w:sz w:val="24"/>
          <w:szCs w:val="24"/>
        </w:rPr>
      </w:pPr>
      <w:r>
        <w:rPr>
          <w:rFonts w:ascii="Times New Roman" w:hAnsi="Times New Roman"/>
          <w:sz w:val="24"/>
          <w:szCs w:val="24"/>
        </w:rPr>
        <w:t>Guide</w:t>
      </w:r>
    </w:p>
    <w:p w14:paraId="7DFFED90" w14:textId="77777777" w:rsidR="009606C3" w:rsidRDefault="009606C3">
      <w:pPr>
        <w:autoSpaceDE w:val="0"/>
        <w:rPr>
          <w:rFonts w:ascii="Times New Roman" w:hAnsi="Times New Roman"/>
          <w:sz w:val="24"/>
          <w:szCs w:val="24"/>
        </w:rPr>
      </w:pPr>
    </w:p>
    <w:p w14:paraId="5E49A499" w14:textId="77777777" w:rsidR="009606C3" w:rsidRDefault="009606C3">
      <w:pPr>
        <w:autoSpaceDE w:val="0"/>
        <w:rPr>
          <w:rFonts w:ascii="Times New Roman" w:hAnsi="Times New Roman"/>
          <w:sz w:val="24"/>
          <w:szCs w:val="24"/>
        </w:rPr>
      </w:pPr>
    </w:p>
    <w:p w14:paraId="4A3C6204" w14:textId="77777777" w:rsidR="009606C3" w:rsidRDefault="009606C3">
      <w:pPr>
        <w:autoSpaceDE w:val="0"/>
        <w:rPr>
          <w:rFonts w:ascii="Times New Roman" w:hAnsi="Times New Roman"/>
          <w:sz w:val="24"/>
          <w:szCs w:val="24"/>
        </w:rPr>
      </w:pPr>
      <w:r>
        <w:rPr>
          <w:rFonts w:ascii="Times New Roman" w:hAnsi="Times New Roman"/>
          <w:sz w:val="24"/>
          <w:szCs w:val="24"/>
        </w:rPr>
        <w:t>__________________________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_________________________</w:t>
      </w:r>
    </w:p>
    <w:p w14:paraId="09890487" w14:textId="77777777" w:rsidR="009606C3" w:rsidRDefault="009606C3">
      <w:pPr>
        <w:autoSpaceDE w:val="0"/>
        <w:rPr>
          <w:rFonts w:ascii="Times New Roman" w:eastAsia="Times New Roman" w:hAnsi="Times New Roman"/>
          <w:sz w:val="24"/>
          <w:szCs w:val="24"/>
        </w:rPr>
      </w:pPr>
      <w:r>
        <w:rPr>
          <w:rFonts w:ascii="Times New Roman" w:hAnsi="Times New Roman"/>
          <w:sz w:val="24"/>
          <w:szCs w:val="24"/>
        </w:rPr>
        <w:t xml:space="preserve">(Dr. Shailendra Kumar Mishra)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(Prof. Madhu Sharma)</w:t>
      </w:r>
    </w:p>
    <w:p w14:paraId="687F770C" w14:textId="77777777" w:rsidR="009606C3" w:rsidRDefault="009606C3">
      <w:pPr>
        <w:autoSpaceDE w:val="0"/>
        <w:rPr>
          <w:rFonts w:ascii="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rPr>
        <w:t xml:space="preserve">Head of the Department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Project Coordinator</w:t>
      </w:r>
    </w:p>
    <w:p w14:paraId="7D06F68D" w14:textId="77777777" w:rsidR="009606C3" w:rsidRDefault="009606C3">
      <w:pPr>
        <w:autoSpaceDE w:val="0"/>
        <w:rPr>
          <w:rFonts w:ascii="Times New Roman" w:hAnsi="Times New Roman"/>
          <w:sz w:val="24"/>
          <w:szCs w:val="24"/>
        </w:rPr>
      </w:pPr>
    </w:p>
    <w:p w14:paraId="0F2D6E58" w14:textId="77777777" w:rsidR="009606C3" w:rsidRDefault="009606C3">
      <w:pPr>
        <w:autoSpaceDE w:val="0"/>
        <w:rPr>
          <w:rFonts w:ascii="Times New Roman" w:hAnsi="Times New Roman"/>
          <w:sz w:val="24"/>
          <w:szCs w:val="24"/>
        </w:rPr>
      </w:pPr>
    </w:p>
    <w:p w14:paraId="5CEEE7D4" w14:textId="77777777" w:rsidR="009606C3" w:rsidRDefault="009606C3">
      <w:pPr>
        <w:autoSpaceDE w:val="0"/>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rPr>
        <w:t>__________________________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14:paraId="5440A341" w14:textId="77777777" w:rsidR="009606C3" w:rsidRDefault="009606C3">
      <w:pPr>
        <w:autoSpaceDE w:val="0"/>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rPr>
        <w:t xml:space="preserve">(Dr. Manish Shrivastava)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14:paraId="4EC3DC63" w14:textId="77777777" w:rsidR="009606C3" w:rsidRDefault="009606C3">
      <w:pPr>
        <w:autoSpaceDE w:val="0"/>
        <w:rPr>
          <w:b/>
          <w:lang w:val="es-ES_tradnl"/>
        </w:rPr>
      </w:pPr>
      <w:r>
        <w:rPr>
          <w:rFonts w:ascii="Times New Roman" w:eastAsia="Times New Roman" w:hAnsi="Times New Roman"/>
          <w:sz w:val="24"/>
          <w:szCs w:val="24"/>
        </w:rPr>
        <w:t xml:space="preserve">         </w:t>
      </w:r>
      <w:r>
        <w:rPr>
          <w:rFonts w:ascii="Times New Roman" w:hAnsi="Times New Roman"/>
          <w:sz w:val="24"/>
          <w:szCs w:val="24"/>
        </w:rPr>
        <w:t xml:space="preserve">Principal, CDGI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14:paraId="4AEAB1C2" w14:textId="77777777" w:rsidR="009606C3" w:rsidRDefault="009606C3">
      <w:pPr>
        <w:pStyle w:val="Heading2"/>
        <w:spacing w:line="422" w:lineRule="auto"/>
        <w:rPr>
          <w:b/>
          <w:lang w:val="es-ES_tradnl"/>
        </w:rPr>
      </w:pPr>
    </w:p>
    <w:p w14:paraId="28B2399E" w14:textId="77777777" w:rsidR="009606C3" w:rsidRDefault="009606C3">
      <w:pPr>
        <w:pStyle w:val="Heading2"/>
        <w:spacing w:line="422" w:lineRule="auto"/>
        <w:rPr>
          <w:b/>
          <w:szCs w:val="28"/>
        </w:rPr>
      </w:pPr>
      <w:r>
        <w:rPr>
          <w:b/>
        </w:rPr>
        <w:t>CHAMELI DEVI GROUP OF INSTITUTIONS</w:t>
      </w:r>
      <w:r>
        <w:rPr>
          <w:b/>
          <w:lang w:val="en-IN"/>
        </w:rPr>
        <w:t xml:space="preserve">, </w:t>
      </w:r>
      <w:r>
        <w:rPr>
          <w:b/>
        </w:rPr>
        <w:t>INDORE</w:t>
      </w:r>
    </w:p>
    <w:p w14:paraId="58592994" w14:textId="77777777" w:rsidR="009606C3" w:rsidRDefault="009606C3">
      <w:pPr>
        <w:pStyle w:val="BodyText"/>
        <w:spacing w:before="2"/>
        <w:rPr>
          <w:rFonts w:ascii="Times New Roman" w:hAnsi="Times New Roman"/>
          <w:b/>
          <w:sz w:val="28"/>
          <w:szCs w:val="28"/>
        </w:rPr>
      </w:pPr>
    </w:p>
    <w:p w14:paraId="6F9D0208" w14:textId="77777777" w:rsidR="009606C3" w:rsidRDefault="009606C3">
      <w:pPr>
        <w:jc w:val="center"/>
        <w:rPr>
          <w:rFonts w:ascii="Times New Roman" w:hAnsi="Times New Roman"/>
          <w:b/>
          <w:sz w:val="24"/>
          <w:szCs w:val="24"/>
        </w:rPr>
      </w:pPr>
      <w:r>
        <w:rPr>
          <w:rFonts w:ascii="Times New Roman" w:hAnsi="Times New Roman"/>
          <w:b/>
          <w:sz w:val="28"/>
          <w:u w:val="thick"/>
        </w:rPr>
        <w:t>ACKNOWLEDGEMENT</w:t>
      </w:r>
    </w:p>
    <w:p w14:paraId="7563E2FE" w14:textId="77777777" w:rsidR="009606C3" w:rsidRDefault="009606C3">
      <w:pPr>
        <w:pStyle w:val="BodyText"/>
        <w:rPr>
          <w:rFonts w:ascii="Times New Roman" w:hAnsi="Times New Roman"/>
          <w:b/>
          <w:sz w:val="24"/>
          <w:szCs w:val="24"/>
        </w:rPr>
      </w:pPr>
    </w:p>
    <w:p w14:paraId="14080E4E" w14:textId="77777777" w:rsidR="009606C3" w:rsidRDefault="009606C3">
      <w:pPr>
        <w:pStyle w:val="BodyText"/>
        <w:spacing w:before="211" w:line="360" w:lineRule="auto"/>
        <w:jc w:val="both"/>
        <w:rPr>
          <w:rFonts w:ascii="Times New Roman" w:hAnsi="Times New Roman"/>
          <w:sz w:val="24"/>
          <w:szCs w:val="24"/>
        </w:rPr>
      </w:pPr>
      <w:r>
        <w:rPr>
          <w:rFonts w:ascii="Times New Roman" w:hAnsi="Times New Roman"/>
          <w:sz w:val="24"/>
          <w:szCs w:val="24"/>
        </w:rPr>
        <w:t xml:space="preserve">We have immense pleasure in expressing our sincerest and deepest sense of gratitude towards our guide </w:t>
      </w:r>
      <w:r>
        <w:rPr>
          <w:rFonts w:ascii="Times New Roman" w:hAnsi="Times New Roman"/>
          <w:sz w:val="24"/>
          <w:szCs w:val="24"/>
          <w:lang w:val="en-US"/>
        </w:rPr>
        <w:t>Prof. Sumeet Kothari</w:t>
      </w:r>
      <w:r>
        <w:rPr>
          <w:rFonts w:ascii="Times New Roman" w:hAnsi="Times New Roman"/>
          <w:sz w:val="24"/>
          <w:szCs w:val="24"/>
        </w:rPr>
        <w:t xml:space="preserve"> for the assistance, valuable guidance and co-operation in carrying out this Project</w:t>
      </w:r>
      <w:r>
        <w:rPr>
          <w:rFonts w:ascii="Times New Roman" w:hAnsi="Times New Roman"/>
          <w:sz w:val="24"/>
          <w:szCs w:val="24"/>
          <w:lang w:val="en-IN"/>
        </w:rPr>
        <w:t xml:space="preserve"> work</w:t>
      </w:r>
      <w:r>
        <w:rPr>
          <w:rFonts w:ascii="Times New Roman" w:hAnsi="Times New Roman"/>
          <w:sz w:val="24"/>
          <w:szCs w:val="24"/>
        </w:rPr>
        <w:t xml:space="preserve">. </w:t>
      </w:r>
      <w:r>
        <w:rPr>
          <w:rFonts w:ascii="Times New Roman" w:hAnsi="Times New Roman"/>
          <w:sz w:val="24"/>
          <w:szCs w:val="24"/>
          <w:lang w:val="en-US"/>
        </w:rPr>
        <w:t xml:space="preserve">We express our sincere gratitude to Prof. Madhu Sharma (Assistant Professor, Dept. of CSE, Minor Project Coordinator) for his/her  valuable guidance and constant support. </w:t>
      </w:r>
      <w:r>
        <w:rPr>
          <w:rFonts w:ascii="Times New Roman" w:hAnsi="Times New Roman"/>
          <w:sz w:val="24"/>
          <w:szCs w:val="24"/>
        </w:rPr>
        <w:t xml:space="preserve">We </w:t>
      </w:r>
      <w:r>
        <w:rPr>
          <w:rFonts w:ascii="Times New Roman" w:hAnsi="Times New Roman"/>
          <w:sz w:val="24"/>
          <w:szCs w:val="24"/>
          <w:lang w:val="en-IN"/>
        </w:rPr>
        <w:t xml:space="preserve">are developing </w:t>
      </w:r>
      <w:r>
        <w:rPr>
          <w:rFonts w:ascii="Times New Roman" w:hAnsi="Times New Roman"/>
          <w:sz w:val="24"/>
          <w:szCs w:val="24"/>
        </w:rPr>
        <w:t>this project with the help of Faculty members of our institute and we are extremely grateful to all of them. We also take this opportunity to thank</w:t>
      </w:r>
      <w:r>
        <w:rPr>
          <w:rFonts w:ascii="Times New Roman" w:hAnsi="Times New Roman"/>
          <w:sz w:val="24"/>
          <w:szCs w:val="24"/>
          <w:lang w:val="en-US"/>
        </w:rPr>
        <w:t xml:space="preserve"> the </w:t>
      </w:r>
      <w:r>
        <w:rPr>
          <w:rFonts w:ascii="Times New Roman" w:hAnsi="Times New Roman"/>
          <w:sz w:val="24"/>
          <w:szCs w:val="24"/>
        </w:rPr>
        <w:t xml:space="preserve"> Head of the Department </w:t>
      </w:r>
      <w:r>
        <w:rPr>
          <w:rFonts w:ascii="Times New Roman" w:hAnsi="Times New Roman"/>
          <w:sz w:val="24"/>
          <w:szCs w:val="24"/>
          <w:lang w:val="en-US"/>
        </w:rPr>
        <w:t>Dr. Shailendra Kumar Mishra</w:t>
      </w:r>
      <w:r>
        <w:rPr>
          <w:rFonts w:ascii="Times New Roman" w:hAnsi="Times New Roman"/>
          <w:sz w:val="24"/>
          <w:szCs w:val="24"/>
        </w:rPr>
        <w:t xml:space="preserve">, and </w:t>
      </w:r>
      <w:r>
        <w:rPr>
          <w:rFonts w:ascii="Times New Roman" w:hAnsi="Times New Roman"/>
          <w:sz w:val="24"/>
          <w:szCs w:val="24"/>
          <w:lang w:val="en-US"/>
        </w:rPr>
        <w:t>the Principal</w:t>
      </w:r>
      <w:r>
        <w:rPr>
          <w:rFonts w:ascii="Times New Roman" w:hAnsi="Times New Roman"/>
          <w:sz w:val="24"/>
          <w:szCs w:val="24"/>
        </w:rPr>
        <w:t xml:space="preserve"> of Chameli Devi Group of Institutions</w:t>
      </w:r>
      <w:r>
        <w:rPr>
          <w:rFonts w:ascii="Times New Roman" w:hAnsi="Times New Roman"/>
          <w:sz w:val="24"/>
          <w:szCs w:val="24"/>
          <w:lang w:val="en-US"/>
        </w:rPr>
        <w:t xml:space="preserve"> Dr. Manish Shrivastava</w:t>
      </w:r>
      <w:r>
        <w:rPr>
          <w:rFonts w:ascii="Times New Roman" w:hAnsi="Times New Roman"/>
          <w:sz w:val="24"/>
          <w:szCs w:val="24"/>
        </w:rPr>
        <w:t xml:space="preserve">, for providing the required facilities </w:t>
      </w:r>
      <w:r>
        <w:rPr>
          <w:rFonts w:ascii="Times New Roman" w:hAnsi="Times New Roman"/>
          <w:sz w:val="24"/>
          <w:szCs w:val="24"/>
          <w:lang w:val="en-IN"/>
        </w:rPr>
        <w:t>for the</w:t>
      </w:r>
      <w:r>
        <w:rPr>
          <w:rFonts w:ascii="Times New Roman" w:hAnsi="Times New Roman"/>
          <w:sz w:val="24"/>
          <w:szCs w:val="24"/>
        </w:rPr>
        <w:t xml:space="preserve"> project</w:t>
      </w:r>
      <w:r>
        <w:rPr>
          <w:rFonts w:ascii="Times New Roman" w:hAnsi="Times New Roman"/>
          <w:sz w:val="24"/>
          <w:szCs w:val="24"/>
          <w:lang w:val="en-IN"/>
        </w:rPr>
        <w:t xml:space="preserve"> work</w:t>
      </w:r>
      <w:r>
        <w:rPr>
          <w:rFonts w:ascii="Times New Roman" w:hAnsi="Times New Roman"/>
          <w:sz w:val="24"/>
          <w:szCs w:val="24"/>
        </w:rPr>
        <w:t>. We are greatly thankful to our parents,</w:t>
      </w:r>
      <w:r>
        <w:rPr>
          <w:rFonts w:ascii="Times New Roman" w:hAnsi="Times New Roman"/>
          <w:sz w:val="24"/>
          <w:szCs w:val="24"/>
          <w:lang w:val="en-US"/>
        </w:rPr>
        <w:t xml:space="preserve"> </w:t>
      </w:r>
      <w:r>
        <w:rPr>
          <w:rFonts w:ascii="Times New Roman" w:hAnsi="Times New Roman"/>
          <w:sz w:val="24"/>
          <w:szCs w:val="24"/>
        </w:rPr>
        <w:t>friends and faculty members for their motivation, guidance and help whenever</w:t>
      </w:r>
      <w:r>
        <w:rPr>
          <w:rFonts w:ascii="Times New Roman" w:hAnsi="Times New Roman"/>
          <w:spacing w:val="-3"/>
          <w:sz w:val="24"/>
          <w:szCs w:val="24"/>
        </w:rPr>
        <w:t xml:space="preserve"> </w:t>
      </w:r>
      <w:r>
        <w:rPr>
          <w:rFonts w:ascii="Times New Roman" w:hAnsi="Times New Roman"/>
          <w:sz w:val="24"/>
          <w:szCs w:val="24"/>
        </w:rPr>
        <w:t>needed.</w:t>
      </w:r>
    </w:p>
    <w:p w14:paraId="14198CB2" w14:textId="77777777" w:rsidR="009606C3" w:rsidRDefault="009606C3">
      <w:pPr>
        <w:pStyle w:val="BodyText"/>
        <w:rPr>
          <w:rFonts w:ascii="Times New Roman" w:hAnsi="Times New Roman"/>
          <w:sz w:val="24"/>
          <w:szCs w:val="24"/>
        </w:rPr>
      </w:pPr>
    </w:p>
    <w:p w14:paraId="333751A5" w14:textId="77777777" w:rsidR="009606C3" w:rsidRDefault="009606C3">
      <w:pPr>
        <w:pStyle w:val="BodyText"/>
        <w:rPr>
          <w:rFonts w:ascii="Times New Roman" w:hAnsi="Times New Roman"/>
          <w:sz w:val="24"/>
          <w:szCs w:val="24"/>
        </w:rPr>
      </w:pPr>
    </w:p>
    <w:p w14:paraId="6C43FDA2" w14:textId="77777777" w:rsidR="009606C3" w:rsidRDefault="009606C3">
      <w:pPr>
        <w:pStyle w:val="Heading4"/>
        <w:spacing w:before="176"/>
        <w:jc w:val="both"/>
        <w:rPr>
          <w:rFonts w:ascii="Times New Roman" w:hAnsi="Times New Roman"/>
          <w:sz w:val="24"/>
          <w:szCs w:val="24"/>
        </w:rPr>
      </w:pPr>
      <w:r>
        <w:rPr>
          <w:rFonts w:ascii="Times New Roman" w:hAnsi="Times New Roman"/>
          <w:sz w:val="24"/>
          <w:szCs w:val="24"/>
        </w:rPr>
        <w:t xml:space="preserve">Name </w:t>
      </w:r>
      <w:r>
        <w:rPr>
          <w:rFonts w:ascii="Times New Roman" w:hAnsi="Times New Roman"/>
          <w:sz w:val="24"/>
          <w:szCs w:val="24"/>
          <w:lang w:val="en-US"/>
        </w:rPr>
        <w:t xml:space="preserve">and signature </w:t>
      </w:r>
      <w:r>
        <w:rPr>
          <w:rFonts w:ascii="Times New Roman" w:hAnsi="Times New Roman"/>
          <w:sz w:val="24"/>
          <w:szCs w:val="24"/>
        </w:rPr>
        <w:t xml:space="preserve">of </w:t>
      </w:r>
      <w:r>
        <w:rPr>
          <w:rFonts w:ascii="Times New Roman" w:hAnsi="Times New Roman"/>
          <w:sz w:val="24"/>
          <w:szCs w:val="24"/>
          <w:lang w:val="en-US"/>
        </w:rPr>
        <w:t>team Members</w:t>
      </w:r>
      <w:r>
        <w:rPr>
          <w:rFonts w:ascii="Times New Roman" w:hAnsi="Times New Roman"/>
          <w:sz w:val="24"/>
          <w:szCs w:val="24"/>
        </w:rPr>
        <w:t>:</w:t>
      </w:r>
    </w:p>
    <w:p w14:paraId="07660FC3" w14:textId="77777777" w:rsidR="009606C3" w:rsidRDefault="009606C3">
      <w:pPr>
        <w:pStyle w:val="BodyText"/>
        <w:spacing w:before="5"/>
        <w:rPr>
          <w:rFonts w:ascii="Times New Roman" w:hAnsi="Times New Roman"/>
          <w:b/>
          <w:sz w:val="24"/>
          <w:szCs w:val="24"/>
        </w:rPr>
      </w:pPr>
    </w:p>
    <w:p w14:paraId="7177727F" w14:textId="77777777" w:rsidR="009606C3" w:rsidRDefault="009606C3">
      <w:pPr>
        <w:pStyle w:val="ListParagraph"/>
        <w:widowControl w:val="0"/>
        <w:numPr>
          <w:ilvl w:val="1"/>
          <w:numId w:val="2"/>
        </w:numPr>
        <w:tabs>
          <w:tab w:val="left" w:pos="720"/>
          <w:tab w:val="left" w:pos="2880"/>
        </w:tabs>
        <w:spacing w:after="0" w:line="480" w:lineRule="auto"/>
        <w:contextualSpacing w:val="0"/>
        <w:rPr>
          <w:rFonts w:ascii="Times New Roman" w:hAnsi="Times New Roman"/>
          <w:sz w:val="24"/>
        </w:rPr>
      </w:pPr>
      <w:r>
        <w:rPr>
          <w:rFonts w:ascii="Times New Roman" w:hAnsi="Times New Roman"/>
          <w:sz w:val="24"/>
          <w:szCs w:val="24"/>
        </w:rPr>
        <w:t>Saransh Patil</w:t>
      </w:r>
      <w:r>
        <w:rPr>
          <w:rFonts w:ascii="Times New Roman" w:hAnsi="Times New Roman"/>
          <w:sz w:val="24"/>
        </w:rPr>
        <w:t>……………………………..</w:t>
      </w:r>
    </w:p>
    <w:p w14:paraId="0E7056FE" w14:textId="77777777" w:rsidR="009606C3" w:rsidRDefault="009606C3">
      <w:pPr>
        <w:pStyle w:val="ListParagraph"/>
        <w:widowControl w:val="0"/>
        <w:numPr>
          <w:ilvl w:val="1"/>
          <w:numId w:val="2"/>
        </w:numPr>
        <w:tabs>
          <w:tab w:val="left" w:pos="720"/>
          <w:tab w:val="left" w:pos="2880"/>
        </w:tabs>
        <w:spacing w:after="0" w:line="480" w:lineRule="auto"/>
        <w:contextualSpacing w:val="0"/>
        <w:rPr>
          <w:rFonts w:ascii="Times New Roman" w:hAnsi="Times New Roman"/>
          <w:sz w:val="24"/>
        </w:rPr>
      </w:pPr>
      <w:r>
        <w:rPr>
          <w:rFonts w:ascii="Times New Roman" w:hAnsi="Times New Roman"/>
          <w:sz w:val="24"/>
        </w:rPr>
        <w:t>Tushar Gawhade…………………………</w:t>
      </w:r>
    </w:p>
    <w:p w14:paraId="06C614A3" w14:textId="77777777" w:rsidR="009606C3" w:rsidRDefault="009606C3">
      <w:pPr>
        <w:pStyle w:val="ListParagraph"/>
        <w:widowControl w:val="0"/>
        <w:numPr>
          <w:ilvl w:val="1"/>
          <w:numId w:val="2"/>
        </w:numPr>
        <w:tabs>
          <w:tab w:val="left" w:pos="720"/>
          <w:tab w:val="left" w:pos="2880"/>
        </w:tabs>
        <w:spacing w:after="0" w:line="480" w:lineRule="auto"/>
        <w:contextualSpacing w:val="0"/>
        <w:rPr>
          <w:rFonts w:ascii="Times New Roman" w:hAnsi="Times New Roman"/>
          <w:sz w:val="24"/>
        </w:rPr>
      </w:pPr>
      <w:r>
        <w:rPr>
          <w:rFonts w:ascii="Times New Roman" w:hAnsi="Times New Roman"/>
          <w:sz w:val="24"/>
        </w:rPr>
        <w:t>Vivek Rathore…………………………….</w:t>
      </w:r>
    </w:p>
    <w:p w14:paraId="781253D4" w14:textId="77777777" w:rsidR="009606C3" w:rsidRDefault="009606C3">
      <w:pPr>
        <w:pStyle w:val="ListParagraph"/>
        <w:widowControl w:val="0"/>
        <w:numPr>
          <w:ilvl w:val="1"/>
          <w:numId w:val="2"/>
        </w:numPr>
        <w:tabs>
          <w:tab w:val="left" w:pos="720"/>
          <w:tab w:val="left" w:pos="2880"/>
        </w:tabs>
        <w:spacing w:after="0" w:line="480" w:lineRule="auto"/>
        <w:contextualSpacing w:val="0"/>
        <w:rPr>
          <w:rFonts w:ascii="Times New Roman" w:hAnsi="Times New Roman"/>
          <w:b/>
          <w:sz w:val="32"/>
          <w:szCs w:val="32"/>
        </w:rPr>
      </w:pPr>
      <w:r>
        <w:rPr>
          <w:rFonts w:ascii="Times New Roman" w:hAnsi="Times New Roman"/>
          <w:sz w:val="24"/>
        </w:rPr>
        <w:t>Yash Lade………………………………...</w:t>
      </w:r>
    </w:p>
    <w:p w14:paraId="7226E911" w14:textId="77777777" w:rsidR="009606C3" w:rsidRDefault="009606C3">
      <w:pPr>
        <w:spacing w:before="41" w:line="408" w:lineRule="auto"/>
        <w:jc w:val="center"/>
        <w:rPr>
          <w:rFonts w:ascii="Times New Roman" w:hAnsi="Times New Roman"/>
          <w:b/>
          <w:sz w:val="32"/>
          <w:szCs w:val="32"/>
        </w:rPr>
      </w:pPr>
    </w:p>
    <w:p w14:paraId="59C83785" w14:textId="77777777" w:rsidR="009606C3" w:rsidRDefault="009606C3">
      <w:pPr>
        <w:spacing w:before="41" w:line="408" w:lineRule="auto"/>
        <w:jc w:val="center"/>
        <w:rPr>
          <w:rFonts w:ascii="Times New Roman" w:hAnsi="Times New Roman"/>
          <w:b/>
          <w:sz w:val="32"/>
          <w:szCs w:val="32"/>
        </w:rPr>
      </w:pPr>
    </w:p>
    <w:p w14:paraId="7106DD61" w14:textId="77777777" w:rsidR="009606C3" w:rsidRDefault="009606C3">
      <w:pPr>
        <w:spacing w:before="41" w:line="408" w:lineRule="auto"/>
        <w:jc w:val="center"/>
        <w:rPr>
          <w:rFonts w:ascii="Times New Roman" w:hAnsi="Times New Roman"/>
          <w:b/>
          <w:sz w:val="32"/>
          <w:szCs w:val="32"/>
        </w:rPr>
      </w:pPr>
    </w:p>
    <w:p w14:paraId="2F67B9F1" w14:textId="77777777" w:rsidR="009606C3" w:rsidRDefault="009606C3">
      <w:pPr>
        <w:spacing w:before="41" w:line="408" w:lineRule="auto"/>
        <w:rPr>
          <w:rFonts w:ascii="Times New Roman" w:hAnsi="Times New Roman"/>
          <w:b/>
          <w:sz w:val="32"/>
          <w:szCs w:val="32"/>
        </w:rPr>
      </w:pPr>
    </w:p>
    <w:p w14:paraId="39551503" w14:textId="77777777" w:rsidR="00955BDB" w:rsidRDefault="00955BDB" w:rsidP="00955BDB">
      <w:pPr>
        <w:autoSpaceDE w:val="0"/>
        <w:spacing w:after="0" w:line="240" w:lineRule="auto"/>
        <w:rPr>
          <w:rFonts w:ascii="Times New Roman" w:hAnsi="Times New Roman"/>
          <w:b/>
          <w:bCs/>
          <w:color w:val="000000"/>
          <w:sz w:val="24"/>
          <w:szCs w:val="24"/>
        </w:rPr>
      </w:pPr>
    </w:p>
    <w:p w14:paraId="1013F25A" w14:textId="77777777" w:rsidR="009606C3" w:rsidRDefault="009606C3">
      <w:pPr>
        <w:autoSpaceDE w:val="0"/>
        <w:spacing w:after="0" w:line="240" w:lineRule="auto"/>
        <w:jc w:val="center"/>
        <w:rPr>
          <w:rFonts w:ascii="Times New Roman" w:hAnsi="Times New Roman"/>
          <w:b/>
          <w:bCs/>
          <w:sz w:val="24"/>
          <w:szCs w:val="24"/>
        </w:rPr>
      </w:pPr>
      <w:r>
        <w:rPr>
          <w:rFonts w:ascii="Times New Roman" w:hAnsi="Times New Roman"/>
          <w:b/>
          <w:bCs/>
          <w:sz w:val="24"/>
          <w:szCs w:val="24"/>
        </w:rPr>
        <w:t xml:space="preserve">TABLE OF CONTENTS </w:t>
      </w:r>
    </w:p>
    <w:p w14:paraId="68452D80" w14:textId="77777777" w:rsidR="009606C3" w:rsidRDefault="009606C3">
      <w:pPr>
        <w:autoSpaceDE w:val="0"/>
        <w:spacing w:after="0" w:line="240" w:lineRule="auto"/>
        <w:rPr>
          <w:rFonts w:ascii="Times New Roman" w:hAnsi="Times New Roman"/>
          <w:b/>
          <w:bCs/>
          <w:sz w:val="24"/>
          <w:szCs w:val="24"/>
        </w:rPr>
      </w:pPr>
    </w:p>
    <w:tbl>
      <w:tblPr>
        <w:tblW w:w="0" w:type="auto"/>
        <w:tblLayout w:type="fixed"/>
        <w:tblLook w:val="0000" w:firstRow="0" w:lastRow="0" w:firstColumn="0" w:lastColumn="0" w:noHBand="0" w:noVBand="0"/>
      </w:tblPr>
      <w:tblGrid>
        <w:gridCol w:w="7950"/>
        <w:gridCol w:w="1357"/>
      </w:tblGrid>
      <w:tr w:rsidR="009606C3" w14:paraId="5125F2C6" w14:textId="77777777">
        <w:trPr>
          <w:trHeight w:val="33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0EF7A4A" w14:textId="77777777" w:rsidR="009606C3" w:rsidRDefault="009606C3">
            <w:pPr>
              <w:autoSpaceDE w:val="0"/>
              <w:spacing w:after="0" w:line="360" w:lineRule="auto"/>
            </w:pPr>
            <w:r>
              <w:rPr>
                <w:rFonts w:ascii="Times New Roman" w:hAnsi="Times New Roman"/>
                <w:color w:val="000000"/>
                <w:sz w:val="24"/>
                <w:szCs w:val="24"/>
              </w:rPr>
              <w:t>CONTENTS</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E334D36" w14:textId="77777777" w:rsidR="009606C3" w:rsidRDefault="009606C3">
            <w:pPr>
              <w:autoSpaceDE w:val="0"/>
              <w:spacing w:after="0" w:line="360" w:lineRule="auto"/>
              <w:jc w:val="center"/>
            </w:pPr>
            <w:r>
              <w:rPr>
                <w:rFonts w:ascii="Times New Roman" w:hAnsi="Times New Roman"/>
                <w:color w:val="000000"/>
                <w:sz w:val="24"/>
                <w:szCs w:val="24"/>
              </w:rPr>
              <w:t>Page No.</w:t>
            </w:r>
          </w:p>
        </w:tc>
      </w:tr>
      <w:tr w:rsidR="009606C3" w14:paraId="339BFE65"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37DF6DD2" w14:textId="77777777" w:rsidR="009606C3" w:rsidRDefault="009606C3">
            <w:pPr>
              <w:autoSpaceDE w:val="0"/>
              <w:spacing w:after="0" w:line="360" w:lineRule="auto"/>
            </w:pPr>
            <w:r>
              <w:rPr>
                <w:rFonts w:ascii="Times New Roman" w:hAnsi="Times New Roman"/>
                <w:color w:val="000000"/>
                <w:sz w:val="24"/>
                <w:szCs w:val="24"/>
              </w:rPr>
              <w:t>Title Page</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1184ED9B"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4FCE4ED1"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27B2D2E" w14:textId="77777777" w:rsidR="009606C3" w:rsidRDefault="009606C3">
            <w:pPr>
              <w:autoSpaceDE w:val="0"/>
              <w:spacing w:after="0" w:line="360" w:lineRule="auto"/>
            </w:pPr>
            <w:r>
              <w:rPr>
                <w:rFonts w:ascii="Times New Roman" w:hAnsi="Times New Roman"/>
                <w:color w:val="000000"/>
                <w:sz w:val="24"/>
                <w:szCs w:val="24"/>
              </w:rPr>
              <w:t>Declaration</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4A80F1F0" w14:textId="77777777" w:rsidR="009606C3" w:rsidRDefault="009606C3">
            <w:pPr>
              <w:autoSpaceDE w:val="0"/>
              <w:spacing w:after="0" w:line="360" w:lineRule="auto"/>
              <w:jc w:val="center"/>
            </w:pPr>
            <w:r>
              <w:rPr>
                <w:rFonts w:ascii="Times New Roman" w:hAnsi="Times New Roman"/>
                <w:color w:val="000000"/>
                <w:sz w:val="24"/>
                <w:szCs w:val="24"/>
              </w:rPr>
              <w:t>I</w:t>
            </w:r>
          </w:p>
        </w:tc>
      </w:tr>
      <w:tr w:rsidR="009606C3" w14:paraId="135CED03"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38B29579" w14:textId="77777777" w:rsidR="009606C3" w:rsidRDefault="009606C3">
            <w:pPr>
              <w:autoSpaceDE w:val="0"/>
              <w:spacing w:after="0" w:line="360" w:lineRule="auto"/>
            </w:pPr>
            <w:r>
              <w:rPr>
                <w:rFonts w:ascii="Times New Roman" w:hAnsi="Times New Roman"/>
                <w:color w:val="000000"/>
                <w:sz w:val="24"/>
                <w:szCs w:val="24"/>
              </w:rPr>
              <w:t>Certificate by the Supervisor</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61D0BDD" w14:textId="77777777" w:rsidR="009606C3" w:rsidRDefault="009606C3">
            <w:pPr>
              <w:autoSpaceDE w:val="0"/>
              <w:spacing w:after="0" w:line="360" w:lineRule="auto"/>
              <w:jc w:val="center"/>
            </w:pPr>
            <w:r>
              <w:rPr>
                <w:rFonts w:ascii="Times New Roman" w:hAnsi="Times New Roman"/>
                <w:color w:val="000000"/>
                <w:sz w:val="24"/>
                <w:szCs w:val="24"/>
              </w:rPr>
              <w:t>II</w:t>
            </w:r>
          </w:p>
        </w:tc>
      </w:tr>
      <w:tr w:rsidR="009606C3" w14:paraId="4A30C400"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6EFD49C1" w14:textId="77777777" w:rsidR="009606C3" w:rsidRDefault="009606C3">
            <w:pPr>
              <w:autoSpaceDE w:val="0"/>
              <w:spacing w:after="0" w:line="360" w:lineRule="auto"/>
            </w:pPr>
            <w:r>
              <w:rPr>
                <w:rFonts w:ascii="Times New Roman" w:hAnsi="Times New Roman"/>
                <w:color w:val="000000"/>
                <w:sz w:val="24"/>
                <w:szCs w:val="24"/>
              </w:rPr>
              <w:t>Acknowledgement</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06035DC3" w14:textId="77777777" w:rsidR="009606C3" w:rsidRDefault="009606C3">
            <w:pPr>
              <w:autoSpaceDE w:val="0"/>
              <w:spacing w:after="0" w:line="360" w:lineRule="auto"/>
              <w:jc w:val="center"/>
            </w:pPr>
            <w:r>
              <w:rPr>
                <w:rFonts w:ascii="Times New Roman" w:hAnsi="Times New Roman"/>
                <w:color w:val="000000"/>
                <w:sz w:val="24"/>
                <w:szCs w:val="24"/>
              </w:rPr>
              <w:t>III</w:t>
            </w:r>
          </w:p>
        </w:tc>
      </w:tr>
      <w:tr w:rsidR="009606C3" w14:paraId="1AF875ED"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BDC1CC0" w14:textId="77777777" w:rsidR="009606C3" w:rsidRDefault="009606C3">
            <w:pPr>
              <w:autoSpaceDE w:val="0"/>
              <w:spacing w:after="0" w:line="360" w:lineRule="auto"/>
            </w:pPr>
            <w:r>
              <w:rPr>
                <w:rFonts w:ascii="Times New Roman" w:hAnsi="Times New Roman"/>
                <w:color w:val="000000"/>
                <w:sz w:val="24"/>
                <w:szCs w:val="24"/>
              </w:rPr>
              <w:t>List of Symbols</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5647C90A" w14:textId="77777777" w:rsidR="009606C3" w:rsidRDefault="009606C3">
            <w:pPr>
              <w:autoSpaceDE w:val="0"/>
              <w:spacing w:after="0" w:line="360" w:lineRule="auto"/>
              <w:jc w:val="center"/>
            </w:pPr>
            <w:r>
              <w:rPr>
                <w:rFonts w:ascii="Times New Roman" w:hAnsi="Times New Roman"/>
                <w:color w:val="000000"/>
                <w:sz w:val="24"/>
                <w:szCs w:val="24"/>
              </w:rPr>
              <w:t>IV</w:t>
            </w:r>
          </w:p>
        </w:tc>
      </w:tr>
      <w:tr w:rsidR="009606C3" w14:paraId="78DEAB6D"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8D0D126" w14:textId="77777777" w:rsidR="009606C3" w:rsidRDefault="009606C3">
            <w:pPr>
              <w:autoSpaceDE w:val="0"/>
              <w:spacing w:after="0" w:line="360" w:lineRule="auto"/>
            </w:pPr>
            <w:r>
              <w:rPr>
                <w:rFonts w:ascii="Times New Roman" w:hAnsi="Times New Roman"/>
                <w:color w:val="000000"/>
                <w:sz w:val="24"/>
                <w:szCs w:val="24"/>
              </w:rPr>
              <w:t>List of Figures</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0DF486A9" w14:textId="77777777" w:rsidR="009606C3" w:rsidRDefault="009606C3">
            <w:pPr>
              <w:autoSpaceDE w:val="0"/>
              <w:spacing w:after="0" w:line="360" w:lineRule="auto"/>
              <w:jc w:val="center"/>
            </w:pPr>
            <w:r>
              <w:rPr>
                <w:rFonts w:ascii="Times New Roman" w:hAnsi="Times New Roman"/>
                <w:color w:val="000000"/>
                <w:sz w:val="24"/>
                <w:szCs w:val="24"/>
              </w:rPr>
              <w:t>V</w:t>
            </w:r>
          </w:p>
        </w:tc>
      </w:tr>
      <w:tr w:rsidR="009606C3" w14:paraId="18128269"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116370FB" w14:textId="77777777" w:rsidR="009606C3" w:rsidRDefault="009606C3">
            <w:pPr>
              <w:autoSpaceDE w:val="0"/>
              <w:spacing w:after="0" w:line="360" w:lineRule="auto"/>
            </w:pPr>
            <w:r>
              <w:rPr>
                <w:rFonts w:ascii="Times New Roman" w:hAnsi="Times New Roman"/>
                <w:color w:val="000000"/>
                <w:sz w:val="24"/>
                <w:szCs w:val="24"/>
              </w:rPr>
              <w:t>List of Tables</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2EF214BE" w14:textId="77777777" w:rsidR="009606C3" w:rsidRDefault="009606C3">
            <w:pPr>
              <w:autoSpaceDE w:val="0"/>
              <w:spacing w:after="0" w:line="360" w:lineRule="auto"/>
              <w:jc w:val="center"/>
            </w:pPr>
            <w:r>
              <w:rPr>
                <w:rFonts w:ascii="Times New Roman" w:hAnsi="Times New Roman"/>
                <w:color w:val="000000"/>
                <w:sz w:val="24"/>
                <w:szCs w:val="24"/>
              </w:rPr>
              <w:t>VI</w:t>
            </w:r>
          </w:p>
        </w:tc>
      </w:tr>
      <w:tr w:rsidR="009606C3" w14:paraId="042C4E91"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1921B144" w14:textId="77777777" w:rsidR="009606C3" w:rsidRDefault="009606C3">
            <w:pPr>
              <w:autoSpaceDE w:val="0"/>
              <w:spacing w:after="0" w:line="360" w:lineRule="auto"/>
            </w:pPr>
            <w:r>
              <w:rPr>
                <w:rFonts w:ascii="Times New Roman" w:hAnsi="Times New Roman"/>
                <w:color w:val="000000"/>
                <w:sz w:val="24"/>
                <w:szCs w:val="24"/>
              </w:rPr>
              <w:t>List of Publications (Journal/conferences if any)</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C9A3D3E" w14:textId="77777777" w:rsidR="009606C3" w:rsidRDefault="009606C3">
            <w:pPr>
              <w:autoSpaceDE w:val="0"/>
              <w:spacing w:after="0" w:line="360" w:lineRule="auto"/>
              <w:jc w:val="center"/>
            </w:pPr>
            <w:r>
              <w:rPr>
                <w:rFonts w:ascii="Times New Roman" w:hAnsi="Times New Roman"/>
                <w:color w:val="000000"/>
                <w:sz w:val="24"/>
                <w:szCs w:val="24"/>
              </w:rPr>
              <w:t>VII</w:t>
            </w:r>
          </w:p>
        </w:tc>
      </w:tr>
      <w:tr w:rsidR="009606C3" w14:paraId="5BE769A9" w14:textId="77777777">
        <w:trPr>
          <w:trHeight w:val="168"/>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32CEB864" w14:textId="77777777" w:rsidR="009606C3" w:rsidRDefault="009606C3">
            <w:pPr>
              <w:autoSpaceDE w:val="0"/>
              <w:spacing w:after="0" w:line="360" w:lineRule="auto"/>
            </w:pPr>
            <w:r>
              <w:rPr>
                <w:rFonts w:ascii="Times New Roman" w:hAnsi="Times New Roman"/>
                <w:color w:val="000000"/>
                <w:sz w:val="24"/>
                <w:szCs w:val="24"/>
              </w:rPr>
              <w:t>Abstract</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F849225" w14:textId="77777777" w:rsidR="009606C3" w:rsidRDefault="009606C3">
            <w:pPr>
              <w:autoSpaceDE w:val="0"/>
              <w:spacing w:after="0" w:line="360" w:lineRule="auto"/>
              <w:jc w:val="center"/>
            </w:pPr>
            <w:r>
              <w:rPr>
                <w:rFonts w:ascii="Times New Roman" w:hAnsi="Times New Roman"/>
                <w:color w:val="000000"/>
                <w:sz w:val="24"/>
                <w:szCs w:val="24"/>
              </w:rPr>
              <w:t>VIII</w:t>
            </w:r>
          </w:p>
        </w:tc>
      </w:tr>
      <w:tr w:rsidR="009606C3" w14:paraId="119F28CD"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57CD5887" w14:textId="77777777" w:rsidR="009606C3" w:rsidRDefault="009606C3">
            <w:pPr>
              <w:autoSpaceDE w:val="0"/>
              <w:spacing w:after="0" w:line="360" w:lineRule="auto"/>
            </w:pPr>
            <w:r>
              <w:rPr>
                <w:rFonts w:ascii="Times New Roman" w:hAnsi="Times New Roman"/>
                <w:color w:val="000000"/>
                <w:sz w:val="24"/>
                <w:szCs w:val="24"/>
              </w:rPr>
              <w:t xml:space="preserve">Chapter 1: Introduction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7BCA0E9A" w14:textId="77777777" w:rsidR="009606C3" w:rsidRDefault="009606C3">
            <w:pPr>
              <w:autoSpaceDE w:val="0"/>
              <w:spacing w:after="0" w:line="360" w:lineRule="auto"/>
              <w:jc w:val="center"/>
            </w:pPr>
            <w:r>
              <w:rPr>
                <w:rFonts w:ascii="Times New Roman" w:hAnsi="Times New Roman"/>
                <w:color w:val="000000"/>
                <w:sz w:val="24"/>
                <w:szCs w:val="24"/>
              </w:rPr>
              <w:t>1.1</w:t>
            </w:r>
          </w:p>
        </w:tc>
      </w:tr>
      <w:tr w:rsidR="009606C3" w14:paraId="3F718495"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21ED07E2" w14:textId="77777777" w:rsidR="009606C3" w:rsidRDefault="009606C3">
            <w:pPr>
              <w:autoSpaceDE w:val="0"/>
              <w:spacing w:after="0" w:line="360" w:lineRule="auto"/>
              <w:ind w:left="284" w:firstLine="142"/>
            </w:pPr>
            <w:r>
              <w:rPr>
                <w:rFonts w:ascii="Times New Roman" w:hAnsi="Times New Roman"/>
                <w:color w:val="000000"/>
                <w:sz w:val="24"/>
                <w:szCs w:val="24"/>
              </w:rPr>
              <w:t xml:space="preserve">1.1 Rationale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1D54208D" w14:textId="77777777" w:rsidR="009606C3" w:rsidRDefault="009606C3">
            <w:pPr>
              <w:autoSpaceDE w:val="0"/>
              <w:spacing w:after="0" w:line="360" w:lineRule="auto"/>
              <w:jc w:val="center"/>
            </w:pPr>
            <w:r>
              <w:rPr>
                <w:rFonts w:ascii="Times New Roman" w:hAnsi="Times New Roman"/>
                <w:color w:val="000000"/>
                <w:sz w:val="24"/>
                <w:szCs w:val="24"/>
              </w:rPr>
              <w:t>1.2</w:t>
            </w:r>
          </w:p>
        </w:tc>
      </w:tr>
      <w:tr w:rsidR="009606C3" w14:paraId="054BC616"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0F82D49" w14:textId="77777777" w:rsidR="009606C3" w:rsidRDefault="009606C3">
            <w:pPr>
              <w:autoSpaceDE w:val="0"/>
              <w:spacing w:after="0" w:line="360" w:lineRule="auto"/>
              <w:ind w:left="284" w:firstLine="142"/>
            </w:pPr>
            <w:r>
              <w:rPr>
                <w:rFonts w:ascii="Times New Roman" w:hAnsi="Times New Roman"/>
                <w:color w:val="000000"/>
                <w:sz w:val="24"/>
                <w:szCs w:val="24"/>
              </w:rPr>
              <w:t xml:space="preserve">1.2 Goal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4BEE053D" w14:textId="77777777" w:rsidR="009606C3" w:rsidRDefault="009606C3">
            <w:pPr>
              <w:autoSpaceDE w:val="0"/>
              <w:spacing w:after="0" w:line="360" w:lineRule="auto"/>
              <w:jc w:val="center"/>
            </w:pPr>
            <w:r>
              <w:rPr>
                <w:rFonts w:ascii="Times New Roman" w:hAnsi="Times New Roman"/>
                <w:color w:val="000000"/>
                <w:sz w:val="24"/>
                <w:szCs w:val="24"/>
              </w:rPr>
              <w:t>1.3</w:t>
            </w:r>
          </w:p>
        </w:tc>
      </w:tr>
      <w:tr w:rsidR="009606C3" w14:paraId="26FC47BF"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6FAFF87" w14:textId="77777777" w:rsidR="009606C3" w:rsidRDefault="009606C3">
            <w:pPr>
              <w:autoSpaceDE w:val="0"/>
              <w:spacing w:after="0" w:line="360" w:lineRule="auto"/>
              <w:ind w:left="284" w:firstLine="142"/>
            </w:pPr>
            <w:r>
              <w:rPr>
                <w:rFonts w:ascii="Times New Roman" w:hAnsi="Times New Roman"/>
                <w:color w:val="000000"/>
                <w:sz w:val="24"/>
                <w:szCs w:val="24"/>
              </w:rPr>
              <w:t xml:space="preserve">1.3 Objective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2629A71A"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61E2E98D"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37591FD0" w14:textId="77777777" w:rsidR="009606C3" w:rsidRDefault="009606C3">
            <w:pPr>
              <w:autoSpaceDE w:val="0"/>
              <w:spacing w:after="0" w:line="360" w:lineRule="auto"/>
              <w:ind w:left="284" w:firstLine="142"/>
            </w:pPr>
            <w:r>
              <w:rPr>
                <w:rFonts w:ascii="Times New Roman" w:hAnsi="Times New Roman"/>
                <w:color w:val="000000"/>
                <w:sz w:val="24"/>
                <w:szCs w:val="24"/>
              </w:rPr>
              <w:t xml:space="preserve">1.4 Methodology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71263598"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3EAA1C10"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59269E43" w14:textId="77777777" w:rsidR="009606C3" w:rsidRDefault="009606C3">
            <w:pPr>
              <w:autoSpaceDE w:val="0"/>
              <w:spacing w:after="0" w:line="360" w:lineRule="auto"/>
              <w:ind w:left="284" w:firstLine="142"/>
            </w:pPr>
            <w:r>
              <w:rPr>
                <w:rFonts w:ascii="Times New Roman" w:hAnsi="Times New Roman"/>
                <w:color w:val="000000"/>
                <w:sz w:val="24"/>
                <w:szCs w:val="24"/>
              </w:rPr>
              <w:t xml:space="preserve">1.5 Role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9925A97"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54F39E10"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1F03570C" w14:textId="77777777" w:rsidR="009606C3" w:rsidRDefault="009606C3">
            <w:pPr>
              <w:autoSpaceDE w:val="0"/>
              <w:spacing w:after="0" w:line="360" w:lineRule="auto"/>
              <w:ind w:firstLine="426"/>
            </w:pPr>
            <w:r>
              <w:rPr>
                <w:rFonts w:ascii="Times New Roman" w:hAnsi="Times New Roman"/>
                <w:color w:val="000000"/>
                <w:sz w:val="24"/>
                <w:szCs w:val="24"/>
              </w:rPr>
              <w:t xml:space="preserve">1.6 Contribution of Project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5E2F3AE7"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633D6356"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2103A61A" w14:textId="77777777" w:rsidR="009606C3" w:rsidRDefault="009606C3">
            <w:pPr>
              <w:autoSpaceDE w:val="0"/>
              <w:spacing w:after="0" w:line="360" w:lineRule="auto"/>
              <w:ind w:firstLine="709"/>
            </w:pPr>
            <w:r>
              <w:rPr>
                <w:rFonts w:ascii="Times New Roman" w:hAnsi="Times New Roman"/>
                <w:color w:val="000000"/>
                <w:sz w:val="24"/>
                <w:szCs w:val="24"/>
              </w:rPr>
              <w:t xml:space="preserve">1.6.1 Market Potential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24080891"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4C4A860C"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518D114" w14:textId="77777777" w:rsidR="009606C3" w:rsidRDefault="009606C3">
            <w:pPr>
              <w:autoSpaceDE w:val="0"/>
              <w:spacing w:after="0" w:line="360" w:lineRule="auto"/>
              <w:ind w:firstLine="709"/>
            </w:pPr>
            <w:r>
              <w:rPr>
                <w:rFonts w:ascii="Times New Roman" w:hAnsi="Times New Roman"/>
                <w:color w:val="000000"/>
                <w:sz w:val="24"/>
                <w:szCs w:val="24"/>
              </w:rPr>
              <w:t xml:space="preserve">1.6.2 Innovativeness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6419C940"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27573D3E"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6205667B" w14:textId="77777777" w:rsidR="009606C3" w:rsidRDefault="009606C3">
            <w:pPr>
              <w:autoSpaceDE w:val="0"/>
              <w:spacing w:after="0" w:line="360" w:lineRule="auto"/>
              <w:ind w:firstLine="709"/>
            </w:pPr>
            <w:r>
              <w:rPr>
                <w:rFonts w:ascii="Times New Roman" w:hAnsi="Times New Roman"/>
                <w:color w:val="000000"/>
                <w:sz w:val="24"/>
                <w:szCs w:val="24"/>
              </w:rPr>
              <w:t xml:space="preserve">1.6.3 Usefulness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04395AA6"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35422164"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58D52A12" w14:textId="77777777" w:rsidR="009606C3" w:rsidRDefault="009606C3">
            <w:pPr>
              <w:autoSpaceDE w:val="0"/>
              <w:spacing w:after="0" w:line="360" w:lineRule="auto"/>
              <w:ind w:firstLine="426"/>
            </w:pPr>
            <w:r>
              <w:rPr>
                <w:rFonts w:ascii="Times New Roman" w:hAnsi="Times New Roman"/>
                <w:color w:val="000000"/>
                <w:sz w:val="24"/>
                <w:szCs w:val="24"/>
              </w:rPr>
              <w:t xml:space="preserve">1.7 Report Organization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04BBD760"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3DB5C72B"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507D6EA" w14:textId="77777777" w:rsidR="009606C3" w:rsidRDefault="009606C3">
            <w:pPr>
              <w:autoSpaceDE w:val="0"/>
              <w:spacing w:after="0" w:line="360" w:lineRule="auto"/>
            </w:pPr>
            <w:r>
              <w:rPr>
                <w:rFonts w:ascii="Times New Roman" w:hAnsi="Times New Roman"/>
                <w:color w:val="000000"/>
                <w:sz w:val="24"/>
                <w:szCs w:val="24"/>
              </w:rPr>
              <w:t xml:space="preserve">Chapter 2: System Features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58CCA3D3" w14:textId="77777777" w:rsidR="009606C3" w:rsidRDefault="009606C3">
            <w:pPr>
              <w:autoSpaceDE w:val="0"/>
              <w:spacing w:after="0" w:line="360" w:lineRule="auto"/>
              <w:jc w:val="center"/>
            </w:pPr>
            <w:r>
              <w:rPr>
                <w:rFonts w:ascii="Times New Roman" w:hAnsi="Times New Roman"/>
                <w:color w:val="000000"/>
                <w:sz w:val="24"/>
                <w:szCs w:val="24"/>
              </w:rPr>
              <w:t>2.1</w:t>
            </w:r>
          </w:p>
        </w:tc>
      </w:tr>
      <w:tr w:rsidR="009606C3" w14:paraId="1AE11924"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1A69D95" w14:textId="77777777" w:rsidR="009606C3" w:rsidRDefault="009606C3">
            <w:pPr>
              <w:autoSpaceDE w:val="0"/>
              <w:spacing w:after="0" w:line="360" w:lineRule="auto"/>
              <w:ind w:firstLine="567"/>
            </w:pPr>
            <w:r>
              <w:rPr>
                <w:rFonts w:ascii="Times New Roman" w:hAnsi="Times New Roman"/>
                <w:color w:val="000000"/>
                <w:sz w:val="24"/>
                <w:szCs w:val="24"/>
              </w:rPr>
              <w:t xml:space="preserve">2.1 Functional Requirement Collection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6FF81240"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29966F86"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88E2AB5" w14:textId="77777777" w:rsidR="009606C3" w:rsidRDefault="009606C3">
            <w:pPr>
              <w:autoSpaceDE w:val="0"/>
              <w:spacing w:after="0" w:line="360" w:lineRule="auto"/>
              <w:ind w:firstLine="709"/>
            </w:pPr>
            <w:r>
              <w:rPr>
                <w:rFonts w:ascii="Times New Roman" w:hAnsi="Times New Roman"/>
                <w:color w:val="000000"/>
                <w:sz w:val="24"/>
                <w:szCs w:val="24"/>
              </w:rPr>
              <w:t xml:space="preserve">2.1.1 Distributed Database or Client Server Model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1109372D"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37C67B06"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B4127AC" w14:textId="77777777" w:rsidR="009606C3" w:rsidRDefault="009606C3">
            <w:pPr>
              <w:autoSpaceDE w:val="0"/>
              <w:spacing w:after="0" w:line="360" w:lineRule="auto"/>
              <w:ind w:firstLine="567"/>
            </w:pPr>
            <w:r>
              <w:rPr>
                <w:rFonts w:ascii="Times New Roman" w:hAnsi="Times New Roman"/>
                <w:color w:val="000000"/>
                <w:sz w:val="24"/>
                <w:szCs w:val="24"/>
              </w:rPr>
              <w:t>2.2 Non-Functional Requirement</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5D9BA99B"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70791E69"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546A553E" w14:textId="77777777" w:rsidR="009606C3" w:rsidRDefault="009606C3">
            <w:pPr>
              <w:autoSpaceDE w:val="0"/>
              <w:spacing w:after="0" w:line="360" w:lineRule="auto"/>
              <w:ind w:firstLine="709"/>
            </w:pPr>
            <w:r>
              <w:rPr>
                <w:rFonts w:ascii="Times New Roman" w:hAnsi="Times New Roman"/>
                <w:color w:val="000000"/>
                <w:sz w:val="24"/>
                <w:szCs w:val="24"/>
              </w:rPr>
              <w:t xml:space="preserve">2.2.1 Performance Requirement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0E5510FB"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1E6880E5"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719088F2" w14:textId="77777777" w:rsidR="009606C3" w:rsidRDefault="009606C3">
            <w:pPr>
              <w:autoSpaceDE w:val="0"/>
              <w:spacing w:after="0" w:line="360" w:lineRule="auto"/>
              <w:ind w:firstLine="709"/>
            </w:pPr>
            <w:r>
              <w:rPr>
                <w:rFonts w:ascii="Times New Roman" w:hAnsi="Times New Roman"/>
                <w:color w:val="000000"/>
                <w:sz w:val="24"/>
                <w:szCs w:val="24"/>
              </w:rPr>
              <w:t>2.2.2 Safety Requirement</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50E28DD8"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4CDB5451"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2A259A79" w14:textId="77777777" w:rsidR="009606C3" w:rsidRDefault="009606C3">
            <w:pPr>
              <w:autoSpaceDE w:val="0"/>
              <w:spacing w:after="0" w:line="360" w:lineRule="auto"/>
              <w:ind w:firstLine="709"/>
            </w:pPr>
            <w:r>
              <w:rPr>
                <w:rFonts w:ascii="Times New Roman" w:hAnsi="Times New Roman"/>
                <w:color w:val="000000"/>
                <w:sz w:val="24"/>
                <w:szCs w:val="24"/>
              </w:rPr>
              <w:t>2.2.3 Security Requirement</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7FA3E028"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52FD6916"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153E95F3" w14:textId="77777777" w:rsidR="009606C3" w:rsidRDefault="009606C3">
            <w:pPr>
              <w:autoSpaceDE w:val="0"/>
              <w:spacing w:after="0" w:line="360" w:lineRule="auto"/>
              <w:ind w:firstLine="709"/>
            </w:pPr>
            <w:r>
              <w:rPr>
                <w:rFonts w:ascii="Times New Roman" w:hAnsi="Times New Roman"/>
                <w:color w:val="000000"/>
                <w:sz w:val="24"/>
                <w:szCs w:val="24"/>
              </w:rPr>
              <w:t xml:space="preserve">2.2.4 Software Quality Attributes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1D0B3BAF"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1D9FB323"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5EB559E4" w14:textId="77777777" w:rsidR="009606C3" w:rsidRDefault="009606C3">
            <w:pPr>
              <w:autoSpaceDE w:val="0"/>
              <w:spacing w:after="0" w:line="360" w:lineRule="auto"/>
              <w:ind w:firstLine="567"/>
            </w:pPr>
            <w:r>
              <w:rPr>
                <w:rFonts w:ascii="Times New Roman" w:hAnsi="Times New Roman"/>
                <w:color w:val="000000"/>
                <w:sz w:val="24"/>
                <w:szCs w:val="24"/>
              </w:rPr>
              <w:t xml:space="preserve">2.3   External Interface Requirement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6E46650E"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54C4042C"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12A812AB" w14:textId="77777777" w:rsidR="009606C3" w:rsidRDefault="009606C3">
            <w:pPr>
              <w:autoSpaceDE w:val="0"/>
              <w:spacing w:after="0" w:line="360" w:lineRule="auto"/>
              <w:ind w:firstLine="709"/>
            </w:pPr>
            <w:r>
              <w:rPr>
                <w:rFonts w:ascii="Times New Roman" w:hAnsi="Times New Roman"/>
                <w:color w:val="000000"/>
                <w:sz w:val="24"/>
                <w:szCs w:val="24"/>
              </w:rPr>
              <w:lastRenderedPageBreak/>
              <w:t xml:space="preserve">2.3.1 User Interface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54E0F280"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75FC7FA1"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7EE0E67F" w14:textId="77777777" w:rsidR="009606C3" w:rsidRDefault="009606C3">
            <w:pPr>
              <w:autoSpaceDE w:val="0"/>
              <w:spacing w:after="0" w:line="360" w:lineRule="auto"/>
              <w:ind w:firstLine="709"/>
            </w:pPr>
            <w:r>
              <w:rPr>
                <w:rFonts w:ascii="Times New Roman" w:hAnsi="Times New Roman"/>
                <w:color w:val="000000"/>
                <w:sz w:val="24"/>
                <w:szCs w:val="24"/>
              </w:rPr>
              <w:t xml:space="preserve">2.3.2 Hardware Interface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14F7802A"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53AC1785"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72B9426A" w14:textId="77777777" w:rsidR="009606C3" w:rsidRDefault="009606C3">
            <w:pPr>
              <w:autoSpaceDE w:val="0"/>
              <w:spacing w:after="0" w:line="360" w:lineRule="auto"/>
              <w:ind w:firstLine="709"/>
            </w:pPr>
            <w:r>
              <w:rPr>
                <w:rFonts w:ascii="Times New Roman" w:hAnsi="Times New Roman"/>
                <w:color w:val="000000"/>
                <w:sz w:val="24"/>
                <w:szCs w:val="24"/>
              </w:rPr>
              <w:t xml:space="preserve">2.3.3 Software Interface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4835D152"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55A72966"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C0F3644" w14:textId="77777777" w:rsidR="009606C3" w:rsidRDefault="009606C3">
            <w:pPr>
              <w:autoSpaceDE w:val="0"/>
              <w:spacing w:after="0" w:line="360" w:lineRule="auto"/>
              <w:ind w:firstLine="709"/>
            </w:pPr>
            <w:r>
              <w:rPr>
                <w:rFonts w:ascii="Times New Roman" w:hAnsi="Times New Roman"/>
                <w:color w:val="000000"/>
                <w:sz w:val="24"/>
                <w:szCs w:val="24"/>
              </w:rPr>
              <w:t xml:space="preserve">2.3.4 Communication Interface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EA1863A"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503D862D"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8EC0F17" w14:textId="77777777" w:rsidR="009606C3" w:rsidRDefault="009606C3">
            <w:pPr>
              <w:autoSpaceDE w:val="0"/>
              <w:spacing w:after="0" w:line="360" w:lineRule="auto"/>
            </w:pPr>
            <w:r>
              <w:rPr>
                <w:rFonts w:ascii="Times New Roman" w:hAnsi="Times New Roman"/>
                <w:color w:val="000000"/>
                <w:sz w:val="24"/>
                <w:szCs w:val="24"/>
              </w:rPr>
              <w:t>Chapter 3: Analysis &amp; Design</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630BA172" w14:textId="77777777" w:rsidR="009606C3" w:rsidRDefault="009606C3">
            <w:pPr>
              <w:autoSpaceDE w:val="0"/>
              <w:spacing w:after="0" w:line="360" w:lineRule="auto"/>
              <w:jc w:val="center"/>
            </w:pPr>
            <w:r>
              <w:rPr>
                <w:rFonts w:ascii="Times New Roman" w:hAnsi="Times New Roman"/>
                <w:color w:val="000000"/>
                <w:sz w:val="24"/>
                <w:szCs w:val="24"/>
              </w:rPr>
              <w:t>3.1</w:t>
            </w:r>
          </w:p>
        </w:tc>
      </w:tr>
      <w:tr w:rsidR="009606C3" w14:paraId="1EAA8707"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63515E89" w14:textId="77777777" w:rsidR="009606C3" w:rsidRDefault="009606C3">
            <w:pPr>
              <w:autoSpaceDE w:val="0"/>
              <w:spacing w:after="0" w:line="360" w:lineRule="auto"/>
              <w:ind w:firstLine="567"/>
            </w:pPr>
            <w:r>
              <w:rPr>
                <w:rFonts w:ascii="Times New Roman" w:hAnsi="Times New Roman"/>
                <w:color w:val="000000"/>
                <w:sz w:val="24"/>
                <w:szCs w:val="24"/>
              </w:rPr>
              <w:t>3.1 System Architecture</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43A4A714"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4D982009"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F0AEC71" w14:textId="77777777" w:rsidR="009606C3" w:rsidRDefault="009606C3">
            <w:pPr>
              <w:autoSpaceDE w:val="0"/>
              <w:spacing w:after="0" w:line="360" w:lineRule="auto"/>
              <w:ind w:firstLine="567"/>
            </w:pPr>
            <w:r>
              <w:rPr>
                <w:rFonts w:ascii="Times New Roman" w:hAnsi="Times New Roman"/>
                <w:color w:val="000000"/>
                <w:sz w:val="24"/>
                <w:szCs w:val="24"/>
              </w:rPr>
              <w:t>3.2 Use-case Diagrams</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11D56CF"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9606C3" w14:paraId="1C0024E9"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6011D521" w14:textId="77777777" w:rsidR="009606C3" w:rsidRDefault="009606C3">
            <w:pPr>
              <w:autoSpaceDE w:val="0"/>
              <w:spacing w:after="0" w:line="360" w:lineRule="auto"/>
              <w:ind w:firstLine="567"/>
            </w:pPr>
            <w:r>
              <w:rPr>
                <w:rFonts w:ascii="Times New Roman" w:hAnsi="Times New Roman"/>
                <w:color w:val="000000"/>
                <w:sz w:val="24"/>
                <w:szCs w:val="24"/>
              </w:rPr>
              <w:t xml:space="preserve">3.3 Activity Diagrams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272A475B"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20B60467"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C94B09F" w14:textId="77777777" w:rsidR="009606C3" w:rsidRDefault="009606C3">
            <w:pPr>
              <w:autoSpaceDE w:val="0"/>
              <w:spacing w:after="0" w:line="360" w:lineRule="auto"/>
              <w:ind w:firstLine="567"/>
            </w:pPr>
            <w:r>
              <w:rPr>
                <w:rFonts w:ascii="Times New Roman" w:hAnsi="Times New Roman"/>
                <w:color w:val="000000"/>
                <w:sz w:val="24"/>
                <w:szCs w:val="24"/>
              </w:rPr>
              <w:t xml:space="preserve">3.4 Sequence Diagrams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7F48A384"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2C2ECF78"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1D3AA3B" w14:textId="77777777" w:rsidR="009606C3" w:rsidRDefault="009606C3">
            <w:pPr>
              <w:autoSpaceDE w:val="0"/>
              <w:spacing w:after="0" w:line="360" w:lineRule="auto"/>
              <w:ind w:firstLine="567"/>
            </w:pPr>
            <w:r>
              <w:rPr>
                <w:rFonts w:ascii="Times New Roman" w:hAnsi="Times New Roman"/>
                <w:color w:val="000000"/>
                <w:sz w:val="24"/>
                <w:szCs w:val="24"/>
              </w:rPr>
              <w:t>3.5 E-R Diagram</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0363F80" w14:textId="77777777" w:rsidR="009606C3" w:rsidRDefault="009606C3">
            <w:pPr>
              <w:autoSpaceDE w:val="0"/>
              <w:spacing w:after="0" w:line="360" w:lineRule="auto"/>
            </w:pPr>
            <w:r>
              <w:rPr>
                <w:rFonts w:ascii="Times New Roman" w:eastAsia="Times New Roman" w:hAnsi="Times New Roman"/>
                <w:color w:val="000000"/>
                <w:sz w:val="24"/>
                <w:szCs w:val="24"/>
              </w:rPr>
              <w:t xml:space="preserve">       </w:t>
            </w:r>
          </w:p>
        </w:tc>
      </w:tr>
      <w:tr w:rsidR="009606C3" w14:paraId="5B353D4D"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1ADA0164" w14:textId="77777777" w:rsidR="009606C3" w:rsidRDefault="009606C3">
            <w:pPr>
              <w:autoSpaceDE w:val="0"/>
              <w:spacing w:after="0" w:line="360" w:lineRule="auto"/>
              <w:ind w:firstLine="567"/>
            </w:pPr>
            <w:r>
              <w:rPr>
                <w:rFonts w:ascii="Times New Roman" w:hAnsi="Times New Roman"/>
                <w:color w:val="000000"/>
                <w:sz w:val="24"/>
                <w:szCs w:val="24"/>
              </w:rPr>
              <w:t>3.6 Class Diagram</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38742827" w14:textId="77777777" w:rsidR="009606C3" w:rsidRDefault="009606C3">
            <w:pPr>
              <w:autoSpaceDE w:val="0"/>
              <w:snapToGrid w:val="0"/>
              <w:spacing w:after="0" w:line="360" w:lineRule="auto"/>
              <w:rPr>
                <w:rFonts w:ascii="Times New Roman" w:hAnsi="Times New Roman"/>
                <w:color w:val="000000"/>
                <w:sz w:val="24"/>
                <w:szCs w:val="24"/>
              </w:rPr>
            </w:pPr>
          </w:p>
        </w:tc>
      </w:tr>
      <w:tr w:rsidR="009606C3" w14:paraId="2C4CB690"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247DAAB6" w14:textId="77777777" w:rsidR="009606C3" w:rsidRDefault="009606C3">
            <w:r>
              <w:rPr>
                <w:rFonts w:ascii="Times New Roman" w:hAnsi="Times New Roman"/>
                <w:color w:val="000000"/>
                <w:sz w:val="24"/>
                <w:szCs w:val="24"/>
              </w:rPr>
              <w:t>Chapter 4: Conclusion</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040AC5A3" w14:textId="77777777" w:rsidR="009606C3" w:rsidRDefault="009606C3">
            <w:pPr>
              <w:autoSpaceDE w:val="0"/>
              <w:spacing w:after="0" w:line="360" w:lineRule="auto"/>
            </w:pPr>
            <w:r>
              <w:rPr>
                <w:rFonts w:ascii="Times New Roman" w:hAnsi="Times New Roman"/>
                <w:color w:val="000000"/>
                <w:sz w:val="24"/>
                <w:szCs w:val="24"/>
              </w:rPr>
              <w:t>4.1</w:t>
            </w:r>
          </w:p>
        </w:tc>
      </w:tr>
      <w:tr w:rsidR="009606C3" w14:paraId="35C2593D"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16047C92" w14:textId="77777777" w:rsidR="009606C3" w:rsidRDefault="009606C3">
            <w:r>
              <w:rPr>
                <w:rFonts w:ascii="Times New Roman" w:hAnsi="Times New Roman"/>
                <w:color w:val="000000"/>
                <w:sz w:val="24"/>
                <w:szCs w:val="24"/>
              </w:rPr>
              <w:t>Chapter 5: Future Scope</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452BA0BD" w14:textId="77777777" w:rsidR="009606C3" w:rsidRDefault="009606C3">
            <w:pPr>
              <w:autoSpaceDE w:val="0"/>
              <w:spacing w:after="0" w:line="360" w:lineRule="auto"/>
            </w:pPr>
            <w:r>
              <w:rPr>
                <w:rFonts w:ascii="Times New Roman" w:hAnsi="Times New Roman"/>
                <w:color w:val="000000"/>
                <w:sz w:val="24"/>
                <w:szCs w:val="24"/>
              </w:rPr>
              <w:t>5.1</w:t>
            </w:r>
          </w:p>
        </w:tc>
      </w:tr>
      <w:tr w:rsidR="009606C3" w14:paraId="6CE9FCA5"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7BE6462F" w14:textId="77777777" w:rsidR="009606C3" w:rsidRDefault="009606C3">
            <w:pPr>
              <w:autoSpaceDE w:val="0"/>
              <w:spacing w:after="0" w:line="360" w:lineRule="auto"/>
            </w:pPr>
            <w:r>
              <w:rPr>
                <w:rFonts w:ascii="Times New Roman" w:hAnsi="Times New Roman"/>
                <w:color w:val="000000"/>
                <w:sz w:val="24"/>
                <w:szCs w:val="24"/>
              </w:rPr>
              <w:t>References</w:t>
            </w:r>
          </w:p>
        </w:tc>
        <w:tc>
          <w:tcPr>
            <w:tcW w:w="1357" w:type="dxa"/>
            <w:tcBorders>
              <w:top w:val="single" w:sz="4" w:space="0" w:color="000000"/>
              <w:left w:val="single" w:sz="4" w:space="0" w:color="000000"/>
              <w:bottom w:val="single" w:sz="4" w:space="0" w:color="000000"/>
              <w:right w:val="single" w:sz="4" w:space="0" w:color="000000"/>
            </w:tcBorders>
            <w:shd w:val="clear" w:color="auto" w:fill="auto"/>
          </w:tcPr>
          <w:p w14:paraId="4C1F6EC9" w14:textId="77777777" w:rsidR="009606C3" w:rsidRDefault="009606C3">
            <w:pPr>
              <w:autoSpaceDE w:val="0"/>
              <w:spacing w:after="0" w:line="360" w:lineRule="auto"/>
              <w:jc w:val="center"/>
            </w:pPr>
            <w:r>
              <w:rPr>
                <w:rFonts w:ascii="Times New Roman" w:hAnsi="Times New Roman"/>
                <w:color w:val="000000"/>
                <w:sz w:val="24"/>
                <w:szCs w:val="24"/>
              </w:rPr>
              <w:t>.</w:t>
            </w:r>
          </w:p>
        </w:tc>
      </w:tr>
      <w:tr w:rsidR="009606C3" w14:paraId="42F85DDE"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678E27CC" w14:textId="77777777" w:rsidR="009606C3" w:rsidRDefault="009606C3">
            <w:pPr>
              <w:autoSpaceDE w:val="0"/>
              <w:spacing w:after="0" w:line="360" w:lineRule="auto"/>
            </w:pPr>
            <w:r>
              <w:rPr>
                <w:rFonts w:ascii="Times New Roman" w:hAnsi="Times New Roman"/>
                <w:color w:val="000000"/>
                <w:sz w:val="24"/>
                <w:szCs w:val="24"/>
              </w:rPr>
              <w:t>Appendix-A</w:t>
            </w:r>
          </w:p>
        </w:tc>
        <w:tc>
          <w:tcPr>
            <w:tcW w:w="135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3999FA4" w14:textId="77777777" w:rsidR="009606C3" w:rsidRDefault="009606C3">
            <w:pPr>
              <w:autoSpaceDE w:val="0"/>
              <w:snapToGrid w:val="0"/>
              <w:spacing w:after="0" w:line="360" w:lineRule="auto"/>
              <w:jc w:val="center"/>
              <w:rPr>
                <w:rFonts w:ascii="Times New Roman" w:hAnsi="Times New Roman"/>
                <w:color w:val="000000"/>
                <w:sz w:val="24"/>
                <w:szCs w:val="24"/>
              </w:rPr>
            </w:pPr>
          </w:p>
          <w:p w14:paraId="478E2AF2" w14:textId="77777777" w:rsidR="009606C3" w:rsidRDefault="009606C3">
            <w:pPr>
              <w:autoSpaceDE w:val="0"/>
              <w:spacing w:after="0" w:line="360" w:lineRule="auto"/>
              <w:jc w:val="center"/>
              <w:rPr>
                <w:rFonts w:ascii="Times New Roman" w:hAnsi="Times New Roman"/>
                <w:color w:val="000000"/>
                <w:sz w:val="24"/>
                <w:szCs w:val="24"/>
              </w:rPr>
            </w:pPr>
          </w:p>
          <w:p w14:paraId="341273FC" w14:textId="77777777" w:rsidR="009606C3" w:rsidRDefault="009606C3">
            <w:pPr>
              <w:autoSpaceDE w:val="0"/>
              <w:spacing w:after="0" w:line="360" w:lineRule="auto"/>
              <w:jc w:val="center"/>
              <w:rPr>
                <w:rFonts w:ascii="Times New Roman" w:hAnsi="Times New Roman"/>
                <w:color w:val="000000"/>
                <w:sz w:val="24"/>
                <w:szCs w:val="24"/>
              </w:rPr>
            </w:pPr>
          </w:p>
        </w:tc>
      </w:tr>
      <w:tr w:rsidR="009606C3" w14:paraId="761E47E4"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4D35E6E3" w14:textId="77777777" w:rsidR="009606C3" w:rsidRDefault="009606C3">
            <w:pPr>
              <w:autoSpaceDE w:val="0"/>
              <w:spacing w:after="0" w:line="360" w:lineRule="auto"/>
            </w:pPr>
            <w:r>
              <w:rPr>
                <w:rFonts w:ascii="Times New Roman" w:hAnsi="Times New Roman"/>
                <w:color w:val="000000"/>
                <w:sz w:val="24"/>
                <w:szCs w:val="24"/>
              </w:rPr>
              <w:t>Appendix-B</w:t>
            </w:r>
          </w:p>
        </w:tc>
        <w:tc>
          <w:tcPr>
            <w:tcW w:w="1357" w:type="dxa"/>
            <w:vMerge/>
            <w:tcBorders>
              <w:top w:val="single" w:sz="4" w:space="0" w:color="000000"/>
              <w:left w:val="single" w:sz="4" w:space="0" w:color="000000"/>
              <w:bottom w:val="single" w:sz="4" w:space="0" w:color="000000"/>
              <w:right w:val="single" w:sz="4" w:space="0" w:color="000000"/>
            </w:tcBorders>
            <w:shd w:val="clear" w:color="auto" w:fill="auto"/>
          </w:tcPr>
          <w:p w14:paraId="27E7791E" w14:textId="77777777" w:rsidR="009606C3" w:rsidRDefault="009606C3">
            <w:pPr>
              <w:autoSpaceDE w:val="0"/>
              <w:snapToGrid w:val="0"/>
              <w:spacing w:after="0" w:line="360" w:lineRule="auto"/>
              <w:rPr>
                <w:rFonts w:ascii="Times New Roman" w:hAnsi="Times New Roman"/>
                <w:color w:val="000000"/>
                <w:sz w:val="24"/>
                <w:szCs w:val="24"/>
              </w:rPr>
            </w:pPr>
          </w:p>
        </w:tc>
      </w:tr>
      <w:tr w:rsidR="009606C3" w14:paraId="3F06F87A" w14:textId="77777777">
        <w:trPr>
          <w:trHeight w:val="303"/>
        </w:trPr>
        <w:tc>
          <w:tcPr>
            <w:tcW w:w="7950" w:type="dxa"/>
            <w:tcBorders>
              <w:top w:val="single" w:sz="4" w:space="0" w:color="000000"/>
              <w:left w:val="single" w:sz="4" w:space="0" w:color="000000"/>
              <w:bottom w:val="single" w:sz="4" w:space="0" w:color="000000"/>
              <w:right w:val="single" w:sz="4" w:space="0" w:color="000000"/>
            </w:tcBorders>
            <w:shd w:val="clear" w:color="auto" w:fill="auto"/>
          </w:tcPr>
          <w:p w14:paraId="02B8E76C" w14:textId="77777777" w:rsidR="009606C3" w:rsidRDefault="009606C3">
            <w:pPr>
              <w:autoSpaceDE w:val="0"/>
              <w:spacing w:after="0" w:line="360" w:lineRule="auto"/>
            </w:pPr>
            <w:r>
              <w:rPr>
                <w:rFonts w:ascii="Times New Roman" w:hAnsi="Times New Roman"/>
                <w:color w:val="000000"/>
                <w:sz w:val="24"/>
                <w:szCs w:val="24"/>
              </w:rPr>
              <w:t>Appendix-C</w:t>
            </w:r>
          </w:p>
        </w:tc>
        <w:tc>
          <w:tcPr>
            <w:tcW w:w="1357" w:type="dxa"/>
            <w:vMerge/>
            <w:tcBorders>
              <w:top w:val="single" w:sz="4" w:space="0" w:color="000000"/>
              <w:left w:val="single" w:sz="4" w:space="0" w:color="000000"/>
              <w:bottom w:val="single" w:sz="4" w:space="0" w:color="000000"/>
              <w:right w:val="single" w:sz="4" w:space="0" w:color="000000"/>
            </w:tcBorders>
            <w:shd w:val="clear" w:color="auto" w:fill="auto"/>
          </w:tcPr>
          <w:p w14:paraId="0A92DBCD" w14:textId="77777777" w:rsidR="009606C3" w:rsidRDefault="009606C3">
            <w:pPr>
              <w:autoSpaceDE w:val="0"/>
              <w:snapToGrid w:val="0"/>
              <w:spacing w:after="0" w:line="360" w:lineRule="auto"/>
              <w:rPr>
                <w:rFonts w:ascii="Times New Roman" w:hAnsi="Times New Roman"/>
                <w:color w:val="000000"/>
                <w:sz w:val="24"/>
                <w:szCs w:val="24"/>
              </w:rPr>
            </w:pPr>
          </w:p>
        </w:tc>
      </w:tr>
    </w:tbl>
    <w:p w14:paraId="09774937" w14:textId="77777777" w:rsidR="009606C3" w:rsidRDefault="009606C3">
      <w:pPr>
        <w:pStyle w:val="subtitle2forfrontpages"/>
        <w:rPr>
          <w:b w:val="0"/>
          <w:color w:val="000000"/>
          <w:sz w:val="28"/>
          <w:szCs w:val="28"/>
        </w:rPr>
      </w:pPr>
    </w:p>
    <w:p w14:paraId="4040728F" w14:textId="77777777" w:rsidR="009606C3" w:rsidRDefault="009606C3">
      <w:pPr>
        <w:pStyle w:val="subtitle2forfrontpages"/>
        <w:rPr>
          <w:b w:val="0"/>
          <w:color w:val="000000"/>
          <w:sz w:val="28"/>
          <w:szCs w:val="28"/>
        </w:rPr>
      </w:pPr>
    </w:p>
    <w:p w14:paraId="0377BEE8" w14:textId="77777777" w:rsidR="009606C3" w:rsidRDefault="009606C3">
      <w:pPr>
        <w:pStyle w:val="subtitle2forfrontpages"/>
        <w:rPr>
          <w:b w:val="0"/>
          <w:color w:val="000000"/>
          <w:sz w:val="28"/>
          <w:szCs w:val="28"/>
        </w:rPr>
      </w:pPr>
    </w:p>
    <w:p w14:paraId="23E36D6D" w14:textId="77777777" w:rsidR="009606C3" w:rsidRDefault="009606C3">
      <w:pPr>
        <w:pStyle w:val="subtitle2forfrontpages"/>
        <w:rPr>
          <w:b w:val="0"/>
          <w:color w:val="000000"/>
          <w:sz w:val="28"/>
          <w:szCs w:val="28"/>
        </w:rPr>
      </w:pPr>
    </w:p>
    <w:p w14:paraId="66E9A957" w14:textId="77777777" w:rsidR="009606C3" w:rsidRDefault="009606C3">
      <w:pPr>
        <w:pStyle w:val="subtitle2forfrontpages"/>
        <w:rPr>
          <w:b w:val="0"/>
          <w:color w:val="000000"/>
          <w:sz w:val="28"/>
          <w:szCs w:val="28"/>
        </w:rPr>
      </w:pPr>
    </w:p>
    <w:p w14:paraId="2D125808" w14:textId="77777777" w:rsidR="009606C3" w:rsidRDefault="009606C3">
      <w:pPr>
        <w:pStyle w:val="subtitle2forfrontpages"/>
        <w:rPr>
          <w:b w:val="0"/>
          <w:color w:val="000000"/>
          <w:sz w:val="28"/>
          <w:szCs w:val="28"/>
        </w:rPr>
      </w:pPr>
    </w:p>
    <w:p w14:paraId="33C7F430" w14:textId="77777777" w:rsidR="009606C3" w:rsidRDefault="009606C3">
      <w:pPr>
        <w:pStyle w:val="subtitle2forfrontpages"/>
        <w:rPr>
          <w:b w:val="0"/>
          <w:color w:val="000000"/>
          <w:sz w:val="28"/>
          <w:szCs w:val="28"/>
        </w:rPr>
      </w:pPr>
    </w:p>
    <w:p w14:paraId="18EFA1A4" w14:textId="77777777" w:rsidR="009606C3" w:rsidRDefault="009606C3">
      <w:pPr>
        <w:pStyle w:val="subtitle2forfrontpages"/>
        <w:rPr>
          <w:b w:val="0"/>
          <w:color w:val="000000"/>
          <w:sz w:val="28"/>
          <w:szCs w:val="28"/>
        </w:rPr>
      </w:pPr>
    </w:p>
    <w:p w14:paraId="3C18E001" w14:textId="77777777" w:rsidR="009606C3" w:rsidRDefault="009606C3">
      <w:pPr>
        <w:pStyle w:val="subtitle2forfrontpages"/>
        <w:rPr>
          <w:b w:val="0"/>
          <w:color w:val="000000"/>
          <w:sz w:val="28"/>
          <w:szCs w:val="28"/>
        </w:rPr>
      </w:pPr>
    </w:p>
    <w:p w14:paraId="21564E85" w14:textId="77777777" w:rsidR="009606C3" w:rsidRDefault="009606C3">
      <w:pPr>
        <w:pStyle w:val="subtitle2forfrontpages"/>
        <w:rPr>
          <w:b w:val="0"/>
          <w:color w:val="000000"/>
          <w:sz w:val="28"/>
          <w:szCs w:val="28"/>
        </w:rPr>
      </w:pPr>
    </w:p>
    <w:p w14:paraId="698EDB81" w14:textId="77777777" w:rsidR="009606C3" w:rsidRDefault="009606C3">
      <w:pPr>
        <w:pStyle w:val="subtitle2forfrontpages"/>
        <w:rPr>
          <w:b w:val="0"/>
          <w:color w:val="000000"/>
          <w:sz w:val="28"/>
          <w:szCs w:val="28"/>
        </w:rPr>
      </w:pPr>
    </w:p>
    <w:p w14:paraId="2887CCC4" w14:textId="77777777" w:rsidR="009606C3" w:rsidRDefault="009606C3">
      <w:pPr>
        <w:pStyle w:val="subtitle2forfrontpages"/>
        <w:rPr>
          <w:b w:val="0"/>
        </w:rPr>
      </w:pPr>
      <w:r>
        <w:rPr>
          <w:bCs/>
          <w:color w:val="000000"/>
          <w:sz w:val="32"/>
          <w:szCs w:val="32"/>
        </w:rPr>
        <w:lastRenderedPageBreak/>
        <w:t>Abstract</w:t>
      </w:r>
    </w:p>
    <w:p w14:paraId="7CC73A11" w14:textId="77777777" w:rsidR="008F7F07" w:rsidRDefault="009606C3">
      <w:pPr>
        <w:pStyle w:val="BodyText"/>
        <w:jc w:val="both"/>
        <w:rPr>
          <w:rFonts w:ascii="Times New Roman" w:hAnsi="Times New Roman"/>
          <w:sz w:val="24"/>
          <w:szCs w:val="24"/>
        </w:rPr>
      </w:pPr>
      <w:r>
        <w:rPr>
          <w:rFonts w:ascii="Times New Roman" w:hAnsi="Times New Roman"/>
        </w:rPr>
        <w:t>I</w:t>
      </w:r>
      <w:r>
        <w:rPr>
          <w:rFonts w:ascii="Times New Roman" w:hAnsi="Times New Roman"/>
          <w:sz w:val="24"/>
          <w:szCs w:val="24"/>
        </w:rPr>
        <w:t xml:space="preserve">n the modern recruitment process, managing and screening large volumes of resumes manually is a time-consuming and inefficient task for human resource departments. 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leverages Natural Language Processing (NLP) and Machine Learning (ML) to automate the evaluation and ranking of resumes, enabling faster, unbiased, and data-driven candidate shortlisting. This project focuses on developing an intelligent system that not only analyzes resumes based on keywords but also considers contextual information, relevance, and overall qualifications to provide a ranked list of candidates.</w:t>
      </w:r>
    </w:p>
    <w:p w14:paraId="020B873B"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The system begins by collecting resumes in various formats, such as PDF, DOCX, or CSV files, which are preprocessed to extract meaningful information. Libraries such as </w:t>
      </w:r>
      <w:r>
        <w:rPr>
          <w:rStyle w:val="Strong"/>
          <w:rFonts w:ascii="Times New Roman" w:hAnsi="Times New Roman"/>
          <w:b w:val="0"/>
          <w:bCs w:val="0"/>
          <w:sz w:val="24"/>
          <w:szCs w:val="24"/>
        </w:rPr>
        <w:t>PyPDF2</w:t>
      </w:r>
      <w:r>
        <w:rPr>
          <w:rFonts w:ascii="Times New Roman" w:hAnsi="Times New Roman"/>
          <w:sz w:val="24"/>
          <w:szCs w:val="24"/>
        </w:rPr>
        <w:t xml:space="preserve"> and </w:t>
      </w:r>
      <w:r>
        <w:rPr>
          <w:rStyle w:val="Strong"/>
          <w:rFonts w:ascii="Times New Roman" w:hAnsi="Times New Roman"/>
          <w:b w:val="0"/>
          <w:bCs w:val="0"/>
          <w:sz w:val="24"/>
          <w:szCs w:val="24"/>
        </w:rPr>
        <w:t>python-docx</w:t>
      </w:r>
      <w:r>
        <w:rPr>
          <w:rFonts w:ascii="Times New Roman" w:hAnsi="Times New Roman"/>
          <w:sz w:val="24"/>
          <w:szCs w:val="24"/>
        </w:rPr>
        <w:t xml:space="preserve"> are used for text extraction, while </w:t>
      </w:r>
      <w:r>
        <w:rPr>
          <w:rStyle w:val="Strong"/>
          <w:rFonts w:ascii="Times New Roman" w:hAnsi="Times New Roman"/>
          <w:b w:val="0"/>
          <w:bCs w:val="0"/>
          <w:sz w:val="24"/>
          <w:szCs w:val="24"/>
        </w:rPr>
        <w:t>Natural Language Toolkit (NLTK)</w:t>
      </w:r>
      <w:r>
        <w:rPr>
          <w:rFonts w:ascii="Times New Roman" w:hAnsi="Times New Roman"/>
          <w:sz w:val="24"/>
          <w:szCs w:val="24"/>
        </w:rPr>
        <w:t xml:space="preserve"> and </w:t>
      </w:r>
      <w:r>
        <w:rPr>
          <w:rStyle w:val="Strong"/>
          <w:rFonts w:ascii="Times New Roman" w:hAnsi="Times New Roman"/>
          <w:b w:val="0"/>
          <w:bCs w:val="0"/>
          <w:sz w:val="24"/>
          <w:szCs w:val="24"/>
        </w:rPr>
        <w:t>spaCy</w:t>
      </w:r>
      <w:r>
        <w:rPr>
          <w:rFonts w:ascii="Times New Roman" w:hAnsi="Times New Roman"/>
          <w:sz w:val="24"/>
          <w:szCs w:val="24"/>
        </w:rPr>
        <w:t xml:space="preserve"> assist in preprocessing the extracted content. The preprocessing phase involves tokenization, removing stopwords, stemming, and lemmatization to clean and normalize the text data. Specific patterns like email addresses, phone numbers, and educational qualifications are identified using regular expressions (Regex).</w:t>
      </w:r>
    </w:p>
    <w:p w14:paraId="0F4F8906"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Once preprocessing is complete, feature extraction techniques like </w:t>
      </w:r>
      <w:r>
        <w:rPr>
          <w:rStyle w:val="Strong"/>
          <w:rFonts w:ascii="Times New Roman" w:hAnsi="Times New Roman"/>
          <w:b w:val="0"/>
          <w:bCs w:val="0"/>
          <w:sz w:val="24"/>
          <w:szCs w:val="24"/>
        </w:rPr>
        <w:t>TF-IDF (Term Frequency-Inverse Document Frequency)</w:t>
      </w:r>
      <w:r>
        <w:rPr>
          <w:rFonts w:ascii="Times New Roman" w:hAnsi="Times New Roman"/>
          <w:sz w:val="24"/>
          <w:szCs w:val="24"/>
        </w:rPr>
        <w:t xml:space="preserve"> and word embeddings are applied to convert unstructured text into numerical representations. These features are then fed into machine learning algorithms, such as </w:t>
      </w:r>
      <w:r>
        <w:rPr>
          <w:rStyle w:val="Strong"/>
          <w:rFonts w:ascii="Times New Roman" w:hAnsi="Times New Roman"/>
          <w:b w:val="0"/>
          <w:bCs w:val="0"/>
          <w:sz w:val="24"/>
          <w:szCs w:val="24"/>
        </w:rPr>
        <w:t>Random Forest</w:t>
      </w:r>
      <w:r>
        <w:rPr>
          <w:rFonts w:ascii="Times New Roman" w:hAnsi="Times New Roman"/>
          <w:sz w:val="24"/>
          <w:szCs w:val="24"/>
        </w:rPr>
        <w:t xml:space="preserve">, </w:t>
      </w:r>
      <w:r>
        <w:rPr>
          <w:rStyle w:val="Strong"/>
          <w:rFonts w:ascii="Times New Roman" w:hAnsi="Times New Roman"/>
          <w:b w:val="0"/>
          <w:bCs w:val="0"/>
          <w:sz w:val="24"/>
          <w:szCs w:val="24"/>
        </w:rPr>
        <w:t>Logistic Regression</w:t>
      </w:r>
      <w:r>
        <w:rPr>
          <w:rFonts w:ascii="Times New Roman" w:hAnsi="Times New Roman"/>
          <w:sz w:val="24"/>
          <w:szCs w:val="24"/>
        </w:rPr>
        <w:t xml:space="preserve">, or </w:t>
      </w:r>
      <w:r>
        <w:rPr>
          <w:rStyle w:val="Strong"/>
          <w:rFonts w:ascii="Times New Roman" w:hAnsi="Times New Roman"/>
          <w:b w:val="0"/>
          <w:bCs w:val="0"/>
          <w:sz w:val="24"/>
          <w:szCs w:val="24"/>
        </w:rPr>
        <w:t>Support Vector Machine (SVM)</w:t>
      </w:r>
      <w:r>
        <w:rPr>
          <w:rFonts w:ascii="Times New Roman" w:hAnsi="Times New Roman"/>
          <w:sz w:val="24"/>
          <w:szCs w:val="24"/>
        </w:rPr>
        <w:t>, to train the model for classification and ranking purposes. The system can evaluate resumes based on various parameters such as skills, experience, education, and job-specific requirements. It assigns a score to each resume, allowing recruiters to see the most suitable candidates at the top.</w:t>
      </w:r>
    </w:p>
    <w:p w14:paraId="7948738F"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To ensure usability, the system includes an intuitive </w:t>
      </w:r>
      <w:r>
        <w:rPr>
          <w:rStyle w:val="Strong"/>
          <w:rFonts w:ascii="Times New Roman" w:hAnsi="Times New Roman"/>
          <w:b w:val="0"/>
          <w:bCs w:val="0"/>
          <w:sz w:val="24"/>
          <w:szCs w:val="24"/>
        </w:rPr>
        <w:t>Web UI Interface</w:t>
      </w:r>
      <w:r>
        <w:rPr>
          <w:rFonts w:ascii="Times New Roman" w:hAnsi="Times New Roman"/>
          <w:sz w:val="24"/>
          <w:szCs w:val="24"/>
        </w:rPr>
        <w:t xml:space="preserve"> that allows users to upload resumes, specify job criteria, and view ranked outputs. The interface is built using technologies like </w:t>
      </w:r>
      <w:r>
        <w:rPr>
          <w:rStyle w:val="Strong"/>
          <w:rFonts w:ascii="Times New Roman" w:hAnsi="Times New Roman"/>
          <w:b w:val="0"/>
          <w:bCs w:val="0"/>
          <w:sz w:val="24"/>
          <w:szCs w:val="24"/>
        </w:rPr>
        <w:t>HTML</w:t>
      </w:r>
      <w:r>
        <w:rPr>
          <w:rFonts w:ascii="Times New Roman" w:hAnsi="Times New Roman"/>
          <w:sz w:val="24"/>
          <w:szCs w:val="24"/>
        </w:rPr>
        <w:t xml:space="preserve">, </w:t>
      </w:r>
      <w:r>
        <w:rPr>
          <w:rStyle w:val="Strong"/>
          <w:rFonts w:ascii="Times New Roman" w:hAnsi="Times New Roman"/>
          <w:b w:val="0"/>
          <w:bCs w:val="0"/>
          <w:sz w:val="24"/>
          <w:szCs w:val="24"/>
        </w:rPr>
        <w:t>CSS</w:t>
      </w:r>
      <w:r>
        <w:rPr>
          <w:rFonts w:ascii="Times New Roman" w:hAnsi="Times New Roman"/>
          <w:sz w:val="24"/>
          <w:szCs w:val="24"/>
        </w:rPr>
        <w:t xml:space="preserve">, and </w:t>
      </w:r>
      <w:r>
        <w:rPr>
          <w:rStyle w:val="Strong"/>
          <w:rFonts w:ascii="Times New Roman" w:hAnsi="Times New Roman"/>
          <w:b w:val="0"/>
          <w:bCs w:val="0"/>
          <w:sz w:val="24"/>
          <w:szCs w:val="24"/>
        </w:rPr>
        <w:t>JavaScript</w:t>
      </w:r>
      <w:r>
        <w:rPr>
          <w:rFonts w:ascii="Times New Roman" w:hAnsi="Times New Roman"/>
          <w:sz w:val="24"/>
          <w:szCs w:val="24"/>
        </w:rPr>
        <w:t xml:space="preserve"> for frontend design, while the backend uses </w:t>
      </w:r>
      <w:r>
        <w:rPr>
          <w:rStyle w:val="Strong"/>
          <w:rFonts w:ascii="Times New Roman" w:hAnsi="Times New Roman"/>
          <w:b w:val="0"/>
          <w:bCs w:val="0"/>
          <w:sz w:val="24"/>
          <w:szCs w:val="24"/>
        </w:rPr>
        <w:t>Flask</w:t>
      </w:r>
      <w:r>
        <w:rPr>
          <w:rFonts w:ascii="Times New Roman" w:hAnsi="Times New Roman"/>
          <w:sz w:val="24"/>
          <w:szCs w:val="24"/>
        </w:rPr>
        <w:t xml:space="preserve"> or </w:t>
      </w:r>
      <w:r>
        <w:rPr>
          <w:rStyle w:val="Strong"/>
          <w:rFonts w:ascii="Times New Roman" w:hAnsi="Times New Roman"/>
          <w:b w:val="0"/>
          <w:bCs w:val="0"/>
          <w:sz w:val="24"/>
          <w:szCs w:val="24"/>
        </w:rPr>
        <w:t>Django</w:t>
      </w:r>
      <w:r>
        <w:rPr>
          <w:rFonts w:ascii="Times New Roman" w:hAnsi="Times New Roman"/>
          <w:sz w:val="24"/>
          <w:szCs w:val="24"/>
        </w:rPr>
        <w:t xml:space="preserve"> for server-side operations. The processed and ranked resumes are displayed in a user-friendly format, and results can be exported in CSV format for further review.</w:t>
      </w:r>
    </w:p>
    <w:p w14:paraId="6B86379F" w14:textId="77777777" w:rsidR="009606C3" w:rsidRDefault="009606C3">
      <w:pPr>
        <w:pStyle w:val="BodyText"/>
        <w:jc w:val="both"/>
        <w:rPr>
          <w:rFonts w:ascii="Times New Roman" w:hAnsi="Times New Roman"/>
        </w:rPr>
      </w:pPr>
      <w:r>
        <w:rPr>
          <w:rFonts w:ascii="Times New Roman" w:hAnsi="Times New Roman"/>
          <w:sz w:val="24"/>
          <w:szCs w:val="24"/>
        </w:rPr>
        <w:t>One of the key benefits of this system is its ability to minimize human bias and enhance efficiency. By automating resume screening, organizations can save significant time and resources while focusing on high-quality candidates. The integration of AI ensures that the system learns over time, improving its accuracy and relevance with more data. Additionally, the system’s modular design allows for easy scalability and customization based on specific industry or organizational requirements.</w:t>
      </w:r>
    </w:p>
    <w:p w14:paraId="03225DC9" w14:textId="77777777" w:rsidR="00F57AA4" w:rsidRDefault="00F57AA4">
      <w:pPr>
        <w:pStyle w:val="subtitle2forfrontpages"/>
        <w:jc w:val="left"/>
        <w:rPr>
          <w:b w:val="0"/>
          <w:color w:val="000000"/>
          <w:sz w:val="28"/>
          <w:szCs w:val="28"/>
        </w:rPr>
        <w:sectPr w:rsidR="00F57AA4" w:rsidSect="00F57AA4">
          <w:headerReference w:type="default" r:id="rId11"/>
          <w:footerReference w:type="default" r:id="rId12"/>
          <w:pgSz w:w="11906" w:h="16838"/>
          <w:pgMar w:top="1259" w:right="1440" w:bottom="1440" w:left="1440" w:header="720" w:footer="720" w:gutter="0"/>
          <w:pgBorders>
            <w:top w:val="double" w:sz="4" w:space="11" w:color="000000"/>
            <w:left w:val="double" w:sz="4" w:space="31" w:color="000000"/>
            <w:bottom w:val="double" w:sz="4" w:space="11" w:color="000000"/>
            <w:right w:val="double" w:sz="4" w:space="31" w:color="000000"/>
          </w:pgBorders>
          <w:pgNumType w:fmt="lowerRoman" w:start="1"/>
          <w:cols w:space="720"/>
          <w:docGrid w:linePitch="360"/>
        </w:sectPr>
      </w:pPr>
    </w:p>
    <w:p w14:paraId="11AA91C2" w14:textId="77777777" w:rsidR="009606C3" w:rsidRDefault="009606C3" w:rsidP="00F57AA4">
      <w:pPr>
        <w:pStyle w:val="subtitle2forfrontpages"/>
        <w:jc w:val="left"/>
        <w:rPr>
          <w:b w:val="0"/>
          <w:color w:val="000000"/>
          <w:sz w:val="28"/>
          <w:szCs w:val="28"/>
        </w:rPr>
      </w:pPr>
    </w:p>
    <w:p w14:paraId="57A67DF7" w14:textId="77777777" w:rsidR="009606C3" w:rsidRDefault="009606C3">
      <w:pPr>
        <w:pStyle w:val="subtitle2forfrontpages"/>
        <w:rPr>
          <w:bCs/>
          <w:color w:val="000000"/>
          <w:sz w:val="24"/>
          <w:szCs w:val="24"/>
        </w:rPr>
      </w:pPr>
      <w:r>
        <w:rPr>
          <w:bCs/>
          <w:color w:val="000000"/>
          <w:sz w:val="32"/>
          <w:szCs w:val="32"/>
        </w:rPr>
        <w:t>Chapter 1: Introduction</w:t>
      </w:r>
    </w:p>
    <w:p w14:paraId="293B594E" w14:textId="77777777" w:rsidR="009606C3" w:rsidRDefault="009606C3">
      <w:pPr>
        <w:pStyle w:val="Heading2"/>
        <w:jc w:val="both"/>
        <w:rPr>
          <w:b/>
          <w:bCs/>
          <w:color w:val="000000"/>
          <w:sz w:val="24"/>
          <w:szCs w:val="24"/>
        </w:rPr>
      </w:pPr>
    </w:p>
    <w:p w14:paraId="64DDC061"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In today's competitive job market, organizations receive hundreds or even thousands of resumes for a single job posting, making manual screening a daunting and time-consuming task. Traditional recruitment processes rely heavily on human intervention, which not only increases workload but can also introduce subjectivity and inconsistency. To address these challenges, 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provides an automated, intelligent, and efficient solution that streamlines the hiring process by leveraging </w:t>
      </w:r>
      <w:r>
        <w:rPr>
          <w:rStyle w:val="Strong"/>
          <w:rFonts w:ascii="Times New Roman" w:hAnsi="Times New Roman"/>
          <w:b w:val="0"/>
          <w:bCs w:val="0"/>
          <w:sz w:val="24"/>
          <w:szCs w:val="24"/>
        </w:rPr>
        <w:t>Natural Language Processing (NLP)</w:t>
      </w:r>
      <w:r>
        <w:rPr>
          <w:rFonts w:ascii="Times New Roman" w:hAnsi="Times New Roman"/>
          <w:sz w:val="24"/>
          <w:szCs w:val="24"/>
        </w:rPr>
        <w:t xml:space="preserve"> and </w:t>
      </w:r>
      <w:r>
        <w:rPr>
          <w:rStyle w:val="Strong"/>
          <w:rFonts w:ascii="Times New Roman" w:hAnsi="Times New Roman"/>
          <w:b w:val="0"/>
          <w:bCs w:val="0"/>
          <w:sz w:val="24"/>
          <w:szCs w:val="24"/>
        </w:rPr>
        <w:t>Machine Learning (ML)</w:t>
      </w:r>
      <w:r>
        <w:rPr>
          <w:rFonts w:ascii="Times New Roman" w:hAnsi="Times New Roman"/>
          <w:sz w:val="24"/>
          <w:szCs w:val="24"/>
        </w:rPr>
        <w:t xml:space="preserve"> techniques.</w:t>
      </w:r>
    </w:p>
    <w:p w14:paraId="2A2A282D" w14:textId="77777777" w:rsidR="009606C3" w:rsidRDefault="009606C3">
      <w:pPr>
        <w:pStyle w:val="BodyText"/>
        <w:jc w:val="both"/>
        <w:rPr>
          <w:rFonts w:ascii="Times New Roman" w:hAnsi="Times New Roman"/>
          <w:sz w:val="24"/>
          <w:szCs w:val="24"/>
        </w:rPr>
      </w:pPr>
      <w:r>
        <w:rPr>
          <w:rFonts w:ascii="Times New Roman" w:hAnsi="Times New Roman"/>
          <w:sz w:val="24"/>
          <w:szCs w:val="24"/>
        </w:rPr>
        <w:t>The main objective of this project is to design a system that can analyze resumes, extract relevant information, and rank candidates based on their suitability for a job role. Unlike basic keyword-based matching systems, this solution uses advanced NLP techniques to understand the context of the text and evaluate resumes holistically. By considering parameters such as skills, experience, education, and job-specific criteria, the system ensures more accurate and fair results. This not only speeds up the shortlisting process but also reduces the risk of missing out on qualified candidates.</w:t>
      </w:r>
    </w:p>
    <w:p w14:paraId="2E53FF25"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The </w:t>
      </w:r>
      <w:r>
        <w:rPr>
          <w:rStyle w:val="Strong"/>
          <w:rFonts w:ascii="Times New Roman" w:hAnsi="Times New Roman"/>
          <w:b w:val="0"/>
          <w:bCs w:val="0"/>
          <w:sz w:val="24"/>
          <w:szCs w:val="24"/>
        </w:rPr>
        <w:t>resume screening process</w:t>
      </w:r>
      <w:r>
        <w:rPr>
          <w:rFonts w:ascii="Times New Roman" w:hAnsi="Times New Roman"/>
          <w:sz w:val="24"/>
          <w:szCs w:val="24"/>
        </w:rPr>
        <w:t xml:space="preserve"> begins with collecting resumes in various formats, including PDF and DOCX. Text extraction and preprocessing techniques are applied to clean the data, ensuring that only meaningful information is used for analysis. NLP libraries like </w:t>
      </w:r>
      <w:r>
        <w:rPr>
          <w:rStyle w:val="Strong"/>
          <w:rFonts w:ascii="Times New Roman" w:hAnsi="Times New Roman"/>
          <w:b w:val="0"/>
          <w:bCs w:val="0"/>
          <w:sz w:val="24"/>
          <w:szCs w:val="24"/>
        </w:rPr>
        <w:t>spaCy</w:t>
      </w:r>
      <w:r>
        <w:rPr>
          <w:rFonts w:ascii="Times New Roman" w:hAnsi="Times New Roman"/>
          <w:sz w:val="24"/>
          <w:szCs w:val="24"/>
        </w:rPr>
        <w:t xml:space="preserve"> and </w:t>
      </w:r>
      <w:r>
        <w:rPr>
          <w:rStyle w:val="Strong"/>
          <w:rFonts w:ascii="Times New Roman" w:hAnsi="Times New Roman"/>
          <w:b w:val="0"/>
          <w:bCs w:val="0"/>
          <w:sz w:val="24"/>
          <w:szCs w:val="24"/>
        </w:rPr>
        <w:t>NLTK</w:t>
      </w:r>
      <w:r>
        <w:rPr>
          <w:rFonts w:ascii="Times New Roman" w:hAnsi="Times New Roman"/>
          <w:sz w:val="24"/>
          <w:szCs w:val="24"/>
        </w:rPr>
        <w:t xml:space="preserve"> are used to perform tasks such as tokenization, stopword removal, and lemmatization. Regular expressions (Regex) help extract specific entities such as email addresses, phone numbers, and qualifications. The processed text data is then converted into numerical features using techniques like </w:t>
      </w:r>
      <w:r>
        <w:rPr>
          <w:rStyle w:val="Strong"/>
          <w:rFonts w:ascii="Times New Roman" w:hAnsi="Times New Roman"/>
          <w:b w:val="0"/>
          <w:bCs w:val="0"/>
          <w:sz w:val="24"/>
          <w:szCs w:val="24"/>
        </w:rPr>
        <w:t>TF-IDF (Term Frequency-Inverse Document Frequency)</w:t>
      </w:r>
      <w:r>
        <w:rPr>
          <w:rFonts w:ascii="Times New Roman" w:hAnsi="Times New Roman"/>
          <w:sz w:val="24"/>
          <w:szCs w:val="24"/>
        </w:rPr>
        <w:t xml:space="preserve"> or word embeddings.</w:t>
      </w:r>
    </w:p>
    <w:p w14:paraId="676FFC24"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Once the data is prepared, machine learning algorithms such as </w:t>
      </w:r>
      <w:r>
        <w:rPr>
          <w:rStyle w:val="Strong"/>
          <w:rFonts w:ascii="Times New Roman" w:hAnsi="Times New Roman"/>
          <w:b w:val="0"/>
          <w:bCs w:val="0"/>
          <w:sz w:val="24"/>
          <w:szCs w:val="24"/>
        </w:rPr>
        <w:t>Random Forest</w:t>
      </w:r>
      <w:r>
        <w:rPr>
          <w:rFonts w:ascii="Times New Roman" w:hAnsi="Times New Roman"/>
          <w:sz w:val="24"/>
          <w:szCs w:val="24"/>
        </w:rPr>
        <w:t xml:space="preserve">, </w:t>
      </w:r>
      <w:r>
        <w:rPr>
          <w:rStyle w:val="Strong"/>
          <w:rFonts w:ascii="Times New Roman" w:hAnsi="Times New Roman"/>
          <w:b w:val="0"/>
          <w:bCs w:val="0"/>
          <w:sz w:val="24"/>
          <w:szCs w:val="24"/>
        </w:rPr>
        <w:t>Logistic Regression</w:t>
      </w:r>
      <w:r>
        <w:rPr>
          <w:rFonts w:ascii="Times New Roman" w:hAnsi="Times New Roman"/>
          <w:sz w:val="24"/>
          <w:szCs w:val="24"/>
        </w:rPr>
        <w:t xml:space="preserve">, or </w:t>
      </w:r>
      <w:r>
        <w:rPr>
          <w:rStyle w:val="Strong"/>
          <w:rFonts w:ascii="Times New Roman" w:hAnsi="Times New Roman"/>
          <w:b w:val="0"/>
          <w:bCs w:val="0"/>
          <w:sz w:val="24"/>
          <w:szCs w:val="24"/>
        </w:rPr>
        <w:t>Support Vector Machines (SVM)</w:t>
      </w:r>
      <w:r>
        <w:rPr>
          <w:rFonts w:ascii="Times New Roman" w:hAnsi="Times New Roman"/>
          <w:sz w:val="24"/>
          <w:szCs w:val="24"/>
        </w:rPr>
        <w:t xml:space="preserve"> are employed to analyze and rank resumes. The system assigns a score to each resume based on the job requirements, making it easier for recruiters to identify the most suitable candidates quickly. The ranked results are presented through a </w:t>
      </w:r>
      <w:r>
        <w:rPr>
          <w:rStyle w:val="Strong"/>
          <w:rFonts w:ascii="Times New Roman" w:hAnsi="Times New Roman"/>
          <w:b w:val="0"/>
          <w:bCs w:val="0"/>
          <w:sz w:val="24"/>
          <w:szCs w:val="24"/>
        </w:rPr>
        <w:t>user-friendly web interface</w:t>
      </w:r>
      <w:r>
        <w:rPr>
          <w:rFonts w:ascii="Times New Roman" w:hAnsi="Times New Roman"/>
          <w:sz w:val="24"/>
          <w:szCs w:val="24"/>
        </w:rPr>
        <w:t xml:space="preserve"> built using </w:t>
      </w:r>
      <w:r>
        <w:rPr>
          <w:rStyle w:val="Strong"/>
          <w:rFonts w:ascii="Times New Roman" w:hAnsi="Times New Roman"/>
          <w:b w:val="0"/>
          <w:bCs w:val="0"/>
          <w:sz w:val="24"/>
          <w:szCs w:val="24"/>
        </w:rPr>
        <w:t>HTML, CSS, JavaScript,</w:t>
      </w:r>
      <w:r>
        <w:rPr>
          <w:rFonts w:ascii="Times New Roman" w:hAnsi="Times New Roman"/>
          <w:sz w:val="24"/>
          <w:szCs w:val="24"/>
        </w:rPr>
        <w:t xml:space="preserve"> and a backend framework like </w:t>
      </w:r>
      <w:r>
        <w:rPr>
          <w:rStyle w:val="Strong"/>
          <w:rFonts w:ascii="Times New Roman" w:hAnsi="Times New Roman"/>
          <w:b w:val="0"/>
          <w:bCs w:val="0"/>
          <w:sz w:val="24"/>
          <w:szCs w:val="24"/>
        </w:rPr>
        <w:t>Flask</w:t>
      </w:r>
      <w:r>
        <w:rPr>
          <w:rFonts w:ascii="Times New Roman" w:hAnsi="Times New Roman"/>
          <w:sz w:val="24"/>
          <w:szCs w:val="24"/>
        </w:rPr>
        <w:t>.</w:t>
      </w:r>
    </w:p>
    <w:p w14:paraId="4E28D8C7" w14:textId="77777777" w:rsidR="009606C3" w:rsidRDefault="009606C3">
      <w:pPr>
        <w:pStyle w:val="BodyText"/>
        <w:jc w:val="both"/>
        <w:rPr>
          <w:rFonts w:ascii="Times New Roman" w:hAnsi="Times New Roman"/>
          <w:b/>
          <w:bCs/>
          <w:color w:val="000000"/>
          <w:sz w:val="24"/>
          <w:szCs w:val="24"/>
        </w:rPr>
      </w:pPr>
      <w:r>
        <w:rPr>
          <w:rFonts w:ascii="Times New Roman" w:hAnsi="Times New Roman"/>
          <w:sz w:val="24"/>
          <w:szCs w:val="24"/>
        </w:rPr>
        <w:t xml:space="preserve">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not only enhances efficiency but also ensures transparency and consistency in the hiring process. By automating resume screening, recruiters can focus their time and efforts on interviewing and assessing top candidates. This project highlights the potential of AI to transform recruitment workflows, making them smarter, faster, and more reliable.</w:t>
      </w:r>
    </w:p>
    <w:p w14:paraId="1011331F" w14:textId="77777777" w:rsidR="009606C3" w:rsidRDefault="009606C3">
      <w:pPr>
        <w:pStyle w:val="subtitle2forfrontpages"/>
        <w:jc w:val="both"/>
        <w:rPr>
          <w:bCs/>
          <w:color w:val="000000"/>
          <w:sz w:val="24"/>
          <w:szCs w:val="24"/>
        </w:rPr>
      </w:pPr>
    </w:p>
    <w:p w14:paraId="7E6228E4" w14:textId="77777777" w:rsidR="009606C3" w:rsidRDefault="009606C3" w:rsidP="00F57AA4">
      <w:pPr>
        <w:pStyle w:val="subtitle2forfrontpages"/>
        <w:jc w:val="left"/>
        <w:rPr>
          <w:b w:val="0"/>
          <w:color w:val="000000"/>
          <w:sz w:val="28"/>
          <w:szCs w:val="28"/>
        </w:rPr>
      </w:pPr>
    </w:p>
    <w:p w14:paraId="16C79E21" w14:textId="77777777" w:rsidR="009606C3" w:rsidRDefault="009606C3" w:rsidP="008F7F07">
      <w:pPr>
        <w:pStyle w:val="subtitle2forfrontpages"/>
        <w:jc w:val="left"/>
        <w:rPr>
          <w:b w:val="0"/>
          <w:color w:val="000000"/>
          <w:sz w:val="24"/>
          <w:szCs w:val="24"/>
        </w:rPr>
      </w:pPr>
      <w:r>
        <w:rPr>
          <w:bCs/>
          <w:color w:val="000000"/>
          <w:sz w:val="28"/>
          <w:szCs w:val="28"/>
        </w:rPr>
        <w:lastRenderedPageBreak/>
        <w:t>1.1 Rationale</w:t>
      </w:r>
    </w:p>
    <w:p w14:paraId="030A0FAA" w14:textId="77777777" w:rsidR="009606C3" w:rsidRDefault="009606C3">
      <w:pPr>
        <w:pStyle w:val="BodyText"/>
        <w:jc w:val="both"/>
        <w:rPr>
          <w:rFonts w:ascii="Times New Roman" w:hAnsi="Times New Roman"/>
          <w:sz w:val="24"/>
          <w:szCs w:val="24"/>
        </w:rPr>
      </w:pPr>
      <w:r>
        <w:rPr>
          <w:rFonts w:ascii="Times New Roman" w:hAnsi="Times New Roman"/>
          <w:color w:val="000000"/>
          <w:sz w:val="24"/>
          <w:szCs w:val="24"/>
        </w:rPr>
        <w:t xml:space="preserve">In the current competitive job market, organizations face significant challenges in handling large volumes of resumes during recruitment processes. Traditional manual screening methods are time-consuming, prone to human error, and can introduce biases that may overlook qualified candidates. As companies aim to streamline their hiring workflows and improve efficiency, the need for an automated, intelligent solution becomes critical. The </w:t>
      </w:r>
      <w:r>
        <w:rPr>
          <w:rStyle w:val="Strong"/>
          <w:rFonts w:ascii="Times New Roman" w:hAnsi="Times New Roman"/>
          <w:b w:val="0"/>
          <w:bCs w:val="0"/>
          <w:color w:val="000000"/>
          <w:sz w:val="24"/>
          <w:szCs w:val="24"/>
        </w:rPr>
        <w:t>AI-Powered Resume Screening System</w:t>
      </w:r>
      <w:r>
        <w:rPr>
          <w:rFonts w:ascii="Times New Roman" w:hAnsi="Times New Roman"/>
          <w:color w:val="000000"/>
          <w:sz w:val="24"/>
          <w:szCs w:val="24"/>
        </w:rPr>
        <w:t xml:space="preserve"> addresses this gap by leveraging </w:t>
      </w:r>
      <w:r>
        <w:rPr>
          <w:rStyle w:val="Strong"/>
          <w:rFonts w:ascii="Times New Roman" w:hAnsi="Times New Roman"/>
          <w:b w:val="0"/>
          <w:bCs w:val="0"/>
          <w:color w:val="000000"/>
          <w:sz w:val="24"/>
          <w:szCs w:val="24"/>
        </w:rPr>
        <w:t>Artificial Intelligence (AI)</w:t>
      </w:r>
      <w:r>
        <w:rPr>
          <w:rFonts w:ascii="Times New Roman" w:hAnsi="Times New Roman"/>
          <w:color w:val="000000"/>
          <w:sz w:val="24"/>
          <w:szCs w:val="24"/>
        </w:rPr>
        <w:t xml:space="preserve">, </w:t>
      </w:r>
      <w:r>
        <w:rPr>
          <w:rStyle w:val="Strong"/>
          <w:rFonts w:ascii="Times New Roman" w:hAnsi="Times New Roman"/>
          <w:b w:val="0"/>
          <w:bCs w:val="0"/>
          <w:color w:val="000000"/>
          <w:sz w:val="24"/>
          <w:szCs w:val="24"/>
        </w:rPr>
        <w:t>Natural Language Processing (NLP)</w:t>
      </w:r>
      <w:r>
        <w:rPr>
          <w:rFonts w:ascii="Times New Roman" w:hAnsi="Times New Roman"/>
          <w:color w:val="000000"/>
          <w:sz w:val="24"/>
          <w:szCs w:val="24"/>
        </w:rPr>
        <w:t xml:space="preserve">, and </w:t>
      </w:r>
      <w:r>
        <w:rPr>
          <w:rStyle w:val="Strong"/>
          <w:rFonts w:ascii="Times New Roman" w:hAnsi="Times New Roman"/>
          <w:b w:val="0"/>
          <w:bCs w:val="0"/>
          <w:color w:val="000000"/>
          <w:sz w:val="24"/>
          <w:szCs w:val="24"/>
        </w:rPr>
        <w:t>Machine Learning (ML)</w:t>
      </w:r>
      <w:r>
        <w:rPr>
          <w:rFonts w:ascii="Times New Roman" w:hAnsi="Times New Roman"/>
          <w:color w:val="000000"/>
          <w:sz w:val="24"/>
          <w:szCs w:val="24"/>
        </w:rPr>
        <w:t xml:space="preserve"> to provide a faster, unbiased, and scalable approach to resume evaluation.</w:t>
      </w:r>
    </w:p>
    <w:p w14:paraId="34079EA9" w14:textId="77777777" w:rsidR="009606C3" w:rsidRDefault="009606C3">
      <w:pPr>
        <w:pStyle w:val="BodyText"/>
        <w:jc w:val="both"/>
        <w:rPr>
          <w:rStyle w:val="Strong"/>
          <w:rFonts w:ascii="Times New Roman" w:hAnsi="Times New Roman"/>
          <w:b w:val="0"/>
          <w:bCs w:val="0"/>
          <w:sz w:val="24"/>
          <w:szCs w:val="24"/>
        </w:rPr>
      </w:pPr>
      <w:r>
        <w:rPr>
          <w:rFonts w:ascii="Times New Roman" w:hAnsi="Times New Roman"/>
          <w:sz w:val="24"/>
          <w:szCs w:val="24"/>
        </w:rPr>
        <w:t>The rationale behind developing this system lies in solving three key challenges faced by recruiters:</w:t>
      </w:r>
    </w:p>
    <w:p w14:paraId="235E9230" w14:textId="77777777" w:rsidR="009606C3" w:rsidRDefault="009606C3">
      <w:pPr>
        <w:pStyle w:val="BodyText"/>
        <w:numPr>
          <w:ilvl w:val="0"/>
          <w:numId w:val="4"/>
        </w:numPr>
        <w:tabs>
          <w:tab w:val="left" w:pos="0"/>
        </w:tabs>
        <w:spacing w:after="0"/>
        <w:jc w:val="both"/>
        <w:rPr>
          <w:rStyle w:val="Strong"/>
          <w:rFonts w:ascii="Times New Roman" w:hAnsi="Times New Roman"/>
          <w:b w:val="0"/>
          <w:bCs w:val="0"/>
          <w:sz w:val="24"/>
          <w:szCs w:val="24"/>
        </w:rPr>
      </w:pPr>
      <w:r>
        <w:rPr>
          <w:rStyle w:val="Strong"/>
          <w:rFonts w:ascii="Times New Roman" w:hAnsi="Times New Roman"/>
          <w:b w:val="0"/>
          <w:bCs w:val="0"/>
          <w:sz w:val="24"/>
          <w:szCs w:val="24"/>
        </w:rPr>
        <w:t>Volume Overload</w:t>
      </w:r>
      <w:r>
        <w:rPr>
          <w:rFonts w:ascii="Times New Roman" w:hAnsi="Times New Roman"/>
          <w:sz w:val="24"/>
          <w:szCs w:val="24"/>
        </w:rPr>
        <w:t>: With a high number of job applications, manual screening becomes inefficient and labor-intensive, delaying the hiring process. An automated system reduces the workload by quickly analyzing and shortlisting candidates.</w:t>
      </w:r>
    </w:p>
    <w:p w14:paraId="7E1B0F47" w14:textId="77777777" w:rsidR="009606C3" w:rsidRDefault="009606C3">
      <w:pPr>
        <w:pStyle w:val="BodyText"/>
        <w:numPr>
          <w:ilvl w:val="0"/>
          <w:numId w:val="4"/>
        </w:numPr>
        <w:tabs>
          <w:tab w:val="left" w:pos="0"/>
        </w:tabs>
        <w:spacing w:after="0"/>
        <w:jc w:val="both"/>
        <w:rPr>
          <w:rStyle w:val="Strong"/>
          <w:rFonts w:ascii="Times New Roman" w:hAnsi="Times New Roman"/>
          <w:b w:val="0"/>
          <w:bCs w:val="0"/>
          <w:sz w:val="24"/>
          <w:szCs w:val="24"/>
        </w:rPr>
      </w:pPr>
      <w:r>
        <w:rPr>
          <w:rStyle w:val="Strong"/>
          <w:rFonts w:ascii="Times New Roman" w:hAnsi="Times New Roman"/>
          <w:b w:val="0"/>
          <w:bCs w:val="0"/>
          <w:sz w:val="24"/>
          <w:szCs w:val="24"/>
        </w:rPr>
        <w:t>Bias and Inconsistency</w:t>
      </w:r>
      <w:r>
        <w:rPr>
          <w:rFonts w:ascii="Times New Roman" w:hAnsi="Times New Roman"/>
          <w:sz w:val="24"/>
          <w:szCs w:val="24"/>
        </w:rPr>
        <w:t>: Human decision-making in resume screening can be influenced by unconscious biases, leading to inconsistent results. The AI-driven system evaluates resumes objectively based on predefined criteria, ensuring fairer selection processes.</w:t>
      </w:r>
    </w:p>
    <w:p w14:paraId="6F2620CF" w14:textId="77777777" w:rsidR="009606C3" w:rsidRDefault="009606C3">
      <w:pPr>
        <w:pStyle w:val="BodyText"/>
        <w:numPr>
          <w:ilvl w:val="0"/>
          <w:numId w:val="4"/>
        </w:numPr>
        <w:tabs>
          <w:tab w:val="left" w:pos="0"/>
        </w:tabs>
        <w:jc w:val="both"/>
        <w:rPr>
          <w:rFonts w:ascii="Times New Roman" w:hAnsi="Times New Roman"/>
          <w:sz w:val="24"/>
          <w:szCs w:val="24"/>
        </w:rPr>
      </w:pPr>
      <w:r>
        <w:rPr>
          <w:rStyle w:val="Strong"/>
          <w:rFonts w:ascii="Times New Roman" w:hAnsi="Times New Roman"/>
          <w:b w:val="0"/>
          <w:bCs w:val="0"/>
          <w:sz w:val="24"/>
          <w:szCs w:val="24"/>
        </w:rPr>
        <w:t>Keyword Dependency</w:t>
      </w:r>
      <w:r>
        <w:rPr>
          <w:rFonts w:ascii="Times New Roman" w:hAnsi="Times New Roman"/>
          <w:sz w:val="24"/>
          <w:szCs w:val="24"/>
        </w:rPr>
        <w:t xml:space="preserve">: Traditional screening systems often rely solely on keyword matching, which may overlook resumes with relevant skills expressed differently. The proposed system uses advanced NLP techniques to understand the </w:t>
      </w:r>
      <w:r>
        <w:rPr>
          <w:rStyle w:val="Strong"/>
          <w:rFonts w:ascii="Times New Roman" w:hAnsi="Times New Roman"/>
          <w:b w:val="0"/>
          <w:bCs w:val="0"/>
          <w:sz w:val="24"/>
          <w:szCs w:val="24"/>
        </w:rPr>
        <w:t>context</w:t>
      </w:r>
      <w:r>
        <w:rPr>
          <w:rFonts w:ascii="Times New Roman" w:hAnsi="Times New Roman"/>
          <w:sz w:val="24"/>
          <w:szCs w:val="24"/>
        </w:rPr>
        <w:t xml:space="preserve"> and overall relevance of a resume.</w:t>
      </w:r>
    </w:p>
    <w:p w14:paraId="24C59585" w14:textId="77777777" w:rsidR="009606C3" w:rsidRDefault="009606C3">
      <w:pPr>
        <w:pStyle w:val="BodyText"/>
        <w:jc w:val="both"/>
        <w:rPr>
          <w:rFonts w:ascii="Times New Roman" w:hAnsi="Times New Roman"/>
          <w:sz w:val="24"/>
          <w:szCs w:val="24"/>
        </w:rPr>
      </w:pPr>
      <w:r>
        <w:rPr>
          <w:rFonts w:ascii="Times New Roman" w:hAnsi="Times New Roman"/>
          <w:sz w:val="24"/>
          <w:szCs w:val="24"/>
        </w:rPr>
        <w:t>By implementing this system, organizations can improve the quality of their hiring decisions while saving significant time and resources. The use of AI enables faster and more consistent evaluation of resumes, ensuring that only the most suitable candidates are presented to hiring managers. Furthermore, machine learning models allow the system to improve its accuracy over time, adapting to changing job requirements and candidate profiles.</w:t>
      </w:r>
    </w:p>
    <w:p w14:paraId="4B05CD95"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This project is particularly relevant in today’s era, where technological advancements in AI are revolutionizing every aspect of business operations. 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not only enhances the recruitment process but also demonstrates the potential of AI in solving real-world problems. By automating tedious tasks like resume screening, recruiters can shift their focus to more strategic functions such as candidate engagement and interviews.</w:t>
      </w:r>
    </w:p>
    <w:p w14:paraId="38ACA4CC" w14:textId="77777777" w:rsidR="009606C3" w:rsidRDefault="009606C3">
      <w:pPr>
        <w:pStyle w:val="BodyText"/>
        <w:jc w:val="both"/>
        <w:rPr>
          <w:rFonts w:ascii="Times New Roman" w:hAnsi="Times New Roman"/>
        </w:rPr>
      </w:pPr>
      <w:r>
        <w:rPr>
          <w:rFonts w:ascii="Times New Roman" w:hAnsi="Times New Roman"/>
          <w:sz w:val="24"/>
          <w:szCs w:val="24"/>
        </w:rPr>
        <w:t>In conclusion, the rationale for this project stems from the growing need for intelligent recruitment solutions that combine efficiency, fairness, and scalability. This system serves as a stepping stone toward smarter hiring practices, enabling organizations to identify and retain the best talent in a competitive market.</w:t>
      </w:r>
    </w:p>
    <w:p w14:paraId="523AED84" w14:textId="77777777" w:rsidR="009606C3" w:rsidRDefault="009606C3">
      <w:pPr>
        <w:pStyle w:val="BodyText"/>
        <w:spacing w:after="0"/>
        <w:rPr>
          <w:rFonts w:ascii="Times New Roman" w:hAnsi="Times New Roman"/>
        </w:rPr>
      </w:pPr>
    </w:p>
    <w:p w14:paraId="39B6BEC4" w14:textId="77777777" w:rsidR="009606C3" w:rsidRDefault="009606C3" w:rsidP="008F7F07">
      <w:pPr>
        <w:pStyle w:val="Heading2"/>
        <w:spacing w:after="283"/>
        <w:jc w:val="left"/>
        <w:rPr>
          <w:sz w:val="24"/>
          <w:szCs w:val="24"/>
        </w:rPr>
      </w:pPr>
      <w:r>
        <w:rPr>
          <w:rStyle w:val="Strong"/>
          <w:color w:val="000000"/>
          <w:szCs w:val="28"/>
        </w:rPr>
        <w:lastRenderedPageBreak/>
        <w:t>1.2 Goal</w:t>
      </w:r>
    </w:p>
    <w:p w14:paraId="32C12891" w14:textId="77777777" w:rsidR="009606C3" w:rsidRDefault="009606C3">
      <w:pPr>
        <w:pStyle w:val="BodyText"/>
        <w:jc w:val="both"/>
        <w:rPr>
          <w:rFonts w:ascii="Times New Roman" w:hAnsi="Times New Roman"/>
          <w:sz w:val="24"/>
          <w:szCs w:val="24"/>
        </w:rPr>
      </w:pPr>
      <w:r>
        <w:rPr>
          <w:rFonts w:ascii="Times New Roman" w:hAnsi="Times New Roman"/>
          <w:sz w:val="24"/>
          <w:szCs w:val="24"/>
        </w:rPr>
        <w:t xml:space="preserve">The primary goal of 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is to build an intelligent and automated solution that streamlines the resume screening process using </w:t>
      </w:r>
      <w:r>
        <w:rPr>
          <w:rStyle w:val="Strong"/>
          <w:rFonts w:ascii="Times New Roman" w:hAnsi="Times New Roman"/>
          <w:b w:val="0"/>
          <w:bCs w:val="0"/>
          <w:sz w:val="24"/>
          <w:szCs w:val="24"/>
        </w:rPr>
        <w:t>Artificial Intelligence (AI)</w:t>
      </w:r>
      <w:r>
        <w:rPr>
          <w:rFonts w:ascii="Times New Roman" w:hAnsi="Times New Roman"/>
          <w:sz w:val="24"/>
          <w:szCs w:val="24"/>
        </w:rPr>
        <w:t xml:space="preserve">, </w:t>
      </w:r>
      <w:r>
        <w:rPr>
          <w:rStyle w:val="Strong"/>
          <w:rFonts w:ascii="Times New Roman" w:hAnsi="Times New Roman"/>
          <w:b w:val="0"/>
          <w:bCs w:val="0"/>
          <w:sz w:val="24"/>
          <w:szCs w:val="24"/>
        </w:rPr>
        <w:t>Machine Learning (ML)</w:t>
      </w:r>
      <w:r>
        <w:rPr>
          <w:rFonts w:ascii="Times New Roman" w:hAnsi="Times New Roman"/>
          <w:sz w:val="24"/>
          <w:szCs w:val="24"/>
        </w:rPr>
        <w:t xml:space="preserve">, and </w:t>
      </w:r>
      <w:r>
        <w:rPr>
          <w:rStyle w:val="Strong"/>
          <w:rFonts w:ascii="Times New Roman" w:hAnsi="Times New Roman"/>
          <w:b w:val="0"/>
          <w:bCs w:val="0"/>
          <w:sz w:val="24"/>
          <w:szCs w:val="24"/>
        </w:rPr>
        <w:t>Natural Language Processing (NLP)</w:t>
      </w:r>
      <w:r>
        <w:rPr>
          <w:rFonts w:ascii="Times New Roman" w:hAnsi="Times New Roman"/>
          <w:sz w:val="24"/>
          <w:szCs w:val="24"/>
        </w:rPr>
        <w:t>. The system aims to:</w:t>
      </w:r>
    </w:p>
    <w:p w14:paraId="373E0177" w14:textId="77777777" w:rsidR="009606C3" w:rsidRDefault="009606C3">
      <w:pPr>
        <w:pStyle w:val="BodyText"/>
        <w:numPr>
          <w:ilvl w:val="0"/>
          <w:numId w:val="5"/>
        </w:numPr>
        <w:tabs>
          <w:tab w:val="left" w:pos="0"/>
        </w:tabs>
        <w:spacing w:after="0"/>
        <w:jc w:val="both"/>
        <w:rPr>
          <w:rFonts w:ascii="Times New Roman" w:hAnsi="Times New Roman"/>
          <w:sz w:val="24"/>
          <w:szCs w:val="24"/>
        </w:rPr>
      </w:pPr>
      <w:r>
        <w:rPr>
          <w:rFonts w:ascii="Times New Roman" w:hAnsi="Times New Roman"/>
          <w:sz w:val="24"/>
          <w:szCs w:val="24"/>
        </w:rPr>
        <w:t xml:space="preserve">Automate the screening of resumes to reduce manual effort and time. </w:t>
      </w:r>
    </w:p>
    <w:p w14:paraId="60CB144F" w14:textId="77777777" w:rsidR="009606C3" w:rsidRDefault="009606C3">
      <w:pPr>
        <w:pStyle w:val="BodyText"/>
        <w:numPr>
          <w:ilvl w:val="0"/>
          <w:numId w:val="5"/>
        </w:numPr>
        <w:tabs>
          <w:tab w:val="left" w:pos="0"/>
        </w:tabs>
        <w:spacing w:after="0"/>
        <w:jc w:val="both"/>
        <w:rPr>
          <w:rFonts w:ascii="Times New Roman" w:hAnsi="Times New Roman"/>
          <w:sz w:val="24"/>
          <w:szCs w:val="24"/>
        </w:rPr>
      </w:pPr>
      <w:r>
        <w:rPr>
          <w:rFonts w:ascii="Times New Roman" w:hAnsi="Times New Roman"/>
          <w:sz w:val="24"/>
          <w:szCs w:val="24"/>
        </w:rPr>
        <w:t xml:space="preserve">Accurately evaluate and rank candidates based on job requirements. </w:t>
      </w:r>
    </w:p>
    <w:p w14:paraId="69D711FC" w14:textId="77777777" w:rsidR="009606C3" w:rsidRDefault="009606C3">
      <w:pPr>
        <w:pStyle w:val="BodyText"/>
        <w:numPr>
          <w:ilvl w:val="0"/>
          <w:numId w:val="5"/>
        </w:numPr>
        <w:tabs>
          <w:tab w:val="left" w:pos="0"/>
        </w:tabs>
        <w:spacing w:after="0"/>
        <w:jc w:val="both"/>
        <w:rPr>
          <w:rFonts w:ascii="Times New Roman" w:hAnsi="Times New Roman"/>
          <w:sz w:val="24"/>
          <w:szCs w:val="24"/>
        </w:rPr>
      </w:pPr>
      <w:r>
        <w:rPr>
          <w:rFonts w:ascii="Times New Roman" w:hAnsi="Times New Roman"/>
          <w:sz w:val="24"/>
          <w:szCs w:val="24"/>
        </w:rPr>
        <w:t xml:space="preserve">Minimize human bias and ensure objective candidate evaluation. </w:t>
      </w:r>
    </w:p>
    <w:p w14:paraId="7AD9D0FA" w14:textId="77777777" w:rsidR="009606C3" w:rsidRDefault="009606C3">
      <w:pPr>
        <w:pStyle w:val="BodyText"/>
        <w:numPr>
          <w:ilvl w:val="0"/>
          <w:numId w:val="5"/>
        </w:numPr>
        <w:tabs>
          <w:tab w:val="left" w:pos="0"/>
        </w:tabs>
        <w:spacing w:after="0"/>
        <w:jc w:val="both"/>
        <w:rPr>
          <w:rFonts w:ascii="Times New Roman" w:hAnsi="Times New Roman"/>
          <w:sz w:val="24"/>
          <w:szCs w:val="24"/>
        </w:rPr>
      </w:pPr>
      <w:r>
        <w:rPr>
          <w:rFonts w:ascii="Times New Roman" w:hAnsi="Times New Roman"/>
          <w:sz w:val="24"/>
          <w:szCs w:val="24"/>
        </w:rPr>
        <w:t xml:space="preserve">Enhance recruitment efficiency by processing large resume volumes quickly. </w:t>
      </w:r>
    </w:p>
    <w:p w14:paraId="1132FE42" w14:textId="77777777" w:rsidR="009606C3" w:rsidRPr="008F7F07" w:rsidRDefault="009606C3" w:rsidP="008F7F07">
      <w:pPr>
        <w:pStyle w:val="BodyText"/>
        <w:numPr>
          <w:ilvl w:val="0"/>
          <w:numId w:val="5"/>
        </w:numPr>
        <w:tabs>
          <w:tab w:val="left" w:pos="0"/>
        </w:tabs>
        <w:jc w:val="both"/>
      </w:pPr>
      <w:r>
        <w:rPr>
          <w:rFonts w:ascii="Times New Roman" w:hAnsi="Times New Roman"/>
          <w:sz w:val="24"/>
          <w:szCs w:val="24"/>
        </w:rPr>
        <w:t xml:space="preserve">Provide a scalable, user-friendly, and adaptable system for recruiters. </w:t>
      </w:r>
    </w:p>
    <w:p w14:paraId="6C50F221" w14:textId="77777777" w:rsidR="008F7F07" w:rsidRDefault="008F7F07" w:rsidP="008F7F07">
      <w:pPr>
        <w:pStyle w:val="BodyText"/>
        <w:tabs>
          <w:tab w:val="left" w:pos="0"/>
        </w:tabs>
        <w:ind w:left="709"/>
        <w:jc w:val="both"/>
      </w:pPr>
    </w:p>
    <w:p w14:paraId="7865D91E" w14:textId="77777777" w:rsidR="009606C3" w:rsidRDefault="009606C3">
      <w:pPr>
        <w:spacing w:after="283"/>
        <w:jc w:val="center"/>
      </w:pPr>
    </w:p>
    <w:p w14:paraId="76473AEC" w14:textId="77777777" w:rsidR="009606C3" w:rsidRDefault="009606C3" w:rsidP="008F7F07">
      <w:pPr>
        <w:pStyle w:val="Heading2"/>
        <w:spacing w:after="283"/>
        <w:jc w:val="left"/>
        <w:rPr>
          <w:sz w:val="24"/>
          <w:szCs w:val="24"/>
        </w:rPr>
      </w:pPr>
      <w:r>
        <w:rPr>
          <w:rStyle w:val="Strong"/>
        </w:rPr>
        <w:t>1.3 Objectives</w:t>
      </w:r>
    </w:p>
    <w:p w14:paraId="25AC66A6" w14:textId="77777777" w:rsidR="009606C3" w:rsidRDefault="009606C3">
      <w:pPr>
        <w:pStyle w:val="BodyText"/>
        <w:numPr>
          <w:ilvl w:val="0"/>
          <w:numId w:val="6"/>
        </w:numPr>
        <w:tabs>
          <w:tab w:val="left" w:pos="0"/>
        </w:tabs>
        <w:spacing w:after="0"/>
        <w:jc w:val="both"/>
        <w:rPr>
          <w:rFonts w:ascii="Times New Roman" w:hAnsi="Times New Roman"/>
          <w:sz w:val="24"/>
          <w:szCs w:val="24"/>
        </w:rPr>
      </w:pPr>
      <w:r>
        <w:rPr>
          <w:rFonts w:ascii="Times New Roman" w:hAnsi="Times New Roman"/>
          <w:sz w:val="24"/>
          <w:szCs w:val="24"/>
        </w:rPr>
        <w:t xml:space="preserve">Develop an NLP-based resume parser to extract relevant details (skills, experience, education, etc.) from resumes. </w:t>
      </w:r>
    </w:p>
    <w:p w14:paraId="61EAABF8" w14:textId="77777777" w:rsidR="009606C3" w:rsidRDefault="009606C3">
      <w:pPr>
        <w:pStyle w:val="BodyText"/>
        <w:numPr>
          <w:ilvl w:val="0"/>
          <w:numId w:val="6"/>
        </w:numPr>
        <w:tabs>
          <w:tab w:val="left" w:pos="0"/>
        </w:tabs>
        <w:spacing w:after="0"/>
        <w:jc w:val="both"/>
        <w:rPr>
          <w:rFonts w:ascii="Times New Roman" w:hAnsi="Times New Roman"/>
          <w:sz w:val="24"/>
          <w:szCs w:val="24"/>
        </w:rPr>
      </w:pPr>
      <w:r>
        <w:rPr>
          <w:rFonts w:ascii="Times New Roman" w:hAnsi="Times New Roman"/>
          <w:sz w:val="24"/>
          <w:szCs w:val="24"/>
        </w:rPr>
        <w:t xml:space="preserve">Implement a ranking system to evaluate candidates based on job-specific criteria. </w:t>
      </w:r>
    </w:p>
    <w:p w14:paraId="02D435BE" w14:textId="77777777" w:rsidR="009606C3" w:rsidRDefault="009606C3">
      <w:pPr>
        <w:pStyle w:val="BodyText"/>
        <w:numPr>
          <w:ilvl w:val="0"/>
          <w:numId w:val="6"/>
        </w:numPr>
        <w:tabs>
          <w:tab w:val="left" w:pos="0"/>
        </w:tabs>
        <w:spacing w:after="0"/>
        <w:jc w:val="both"/>
        <w:rPr>
          <w:rFonts w:ascii="Times New Roman" w:hAnsi="Times New Roman"/>
          <w:sz w:val="24"/>
          <w:szCs w:val="24"/>
        </w:rPr>
      </w:pPr>
      <w:r>
        <w:rPr>
          <w:rFonts w:ascii="Times New Roman" w:hAnsi="Times New Roman"/>
          <w:sz w:val="24"/>
          <w:szCs w:val="24"/>
        </w:rPr>
        <w:t xml:space="preserve">Reduce time-to-hire by automating the resume screening process. </w:t>
      </w:r>
    </w:p>
    <w:p w14:paraId="221E7C0A" w14:textId="77777777" w:rsidR="009606C3" w:rsidRDefault="009606C3">
      <w:pPr>
        <w:pStyle w:val="BodyText"/>
        <w:numPr>
          <w:ilvl w:val="0"/>
          <w:numId w:val="6"/>
        </w:numPr>
        <w:tabs>
          <w:tab w:val="left" w:pos="0"/>
        </w:tabs>
        <w:spacing w:after="0"/>
        <w:jc w:val="both"/>
        <w:rPr>
          <w:rFonts w:ascii="Times New Roman" w:hAnsi="Times New Roman"/>
          <w:sz w:val="24"/>
          <w:szCs w:val="24"/>
        </w:rPr>
      </w:pPr>
      <w:r>
        <w:rPr>
          <w:rFonts w:ascii="Times New Roman" w:hAnsi="Times New Roman"/>
          <w:sz w:val="24"/>
          <w:szCs w:val="24"/>
        </w:rPr>
        <w:t xml:space="preserve">Create an interactive and user-friendly interface for uploading resumes and viewing results. </w:t>
      </w:r>
    </w:p>
    <w:p w14:paraId="06894017" w14:textId="77777777" w:rsidR="009606C3" w:rsidRDefault="009606C3">
      <w:pPr>
        <w:pStyle w:val="BodyText"/>
        <w:numPr>
          <w:ilvl w:val="0"/>
          <w:numId w:val="6"/>
        </w:numPr>
        <w:tabs>
          <w:tab w:val="left" w:pos="0"/>
        </w:tabs>
        <w:spacing w:after="0"/>
        <w:jc w:val="both"/>
        <w:rPr>
          <w:rFonts w:ascii="Times New Roman" w:hAnsi="Times New Roman"/>
          <w:sz w:val="24"/>
          <w:szCs w:val="24"/>
        </w:rPr>
      </w:pPr>
      <w:r>
        <w:rPr>
          <w:rFonts w:ascii="Times New Roman" w:hAnsi="Times New Roman"/>
          <w:sz w:val="24"/>
          <w:szCs w:val="24"/>
        </w:rPr>
        <w:t xml:space="preserve">Enable compatibility with multiple resume formats such as PDF, DOCX, and CSV. </w:t>
      </w:r>
    </w:p>
    <w:p w14:paraId="5A6C5C2A" w14:textId="77777777" w:rsidR="009606C3" w:rsidRDefault="009606C3">
      <w:pPr>
        <w:pStyle w:val="BodyText"/>
        <w:numPr>
          <w:ilvl w:val="0"/>
          <w:numId w:val="6"/>
        </w:numPr>
        <w:tabs>
          <w:tab w:val="left" w:pos="0"/>
        </w:tabs>
        <w:spacing w:after="0"/>
        <w:jc w:val="both"/>
        <w:rPr>
          <w:rFonts w:ascii="Times New Roman" w:hAnsi="Times New Roman"/>
          <w:sz w:val="24"/>
          <w:szCs w:val="24"/>
        </w:rPr>
      </w:pPr>
      <w:r>
        <w:rPr>
          <w:rFonts w:ascii="Times New Roman" w:hAnsi="Times New Roman"/>
          <w:sz w:val="24"/>
          <w:szCs w:val="24"/>
        </w:rPr>
        <w:t xml:space="preserve">Integrate machine learning algorithms to improve screening accuracy and reliability. </w:t>
      </w:r>
    </w:p>
    <w:p w14:paraId="0A189EBD" w14:textId="77777777" w:rsidR="009606C3" w:rsidRDefault="009606C3">
      <w:pPr>
        <w:pStyle w:val="BodyText"/>
        <w:numPr>
          <w:ilvl w:val="0"/>
          <w:numId w:val="6"/>
        </w:numPr>
        <w:tabs>
          <w:tab w:val="left" w:pos="0"/>
        </w:tabs>
        <w:jc w:val="both"/>
        <w:rPr>
          <w:color w:val="000000"/>
          <w:sz w:val="28"/>
          <w:szCs w:val="28"/>
        </w:rPr>
      </w:pPr>
      <w:r>
        <w:rPr>
          <w:rFonts w:ascii="Times New Roman" w:hAnsi="Times New Roman"/>
          <w:sz w:val="24"/>
          <w:szCs w:val="24"/>
        </w:rPr>
        <w:t xml:space="preserve">Generate insightful reports and analytics to support data-driven recruitment decisions. </w:t>
      </w:r>
    </w:p>
    <w:p w14:paraId="6D8E6637" w14:textId="77777777" w:rsidR="009606C3" w:rsidRDefault="009606C3">
      <w:pPr>
        <w:spacing w:after="283"/>
        <w:rPr>
          <w:color w:val="000000"/>
          <w:sz w:val="28"/>
          <w:szCs w:val="28"/>
        </w:rPr>
      </w:pPr>
    </w:p>
    <w:p w14:paraId="0AF4369B" w14:textId="77777777" w:rsidR="009606C3" w:rsidRDefault="009606C3">
      <w:pPr>
        <w:spacing w:after="283"/>
        <w:rPr>
          <w:color w:val="000000"/>
          <w:sz w:val="28"/>
          <w:szCs w:val="28"/>
        </w:rPr>
      </w:pPr>
    </w:p>
    <w:p w14:paraId="55DF9E11" w14:textId="77777777" w:rsidR="009606C3" w:rsidRDefault="009606C3">
      <w:pPr>
        <w:spacing w:after="283"/>
        <w:rPr>
          <w:color w:val="000000"/>
          <w:sz w:val="28"/>
          <w:szCs w:val="28"/>
        </w:rPr>
      </w:pPr>
    </w:p>
    <w:p w14:paraId="7EBFD022" w14:textId="77777777" w:rsidR="009606C3" w:rsidRDefault="009606C3">
      <w:pPr>
        <w:spacing w:after="283"/>
        <w:rPr>
          <w:color w:val="000000"/>
          <w:sz w:val="28"/>
          <w:szCs w:val="28"/>
        </w:rPr>
      </w:pPr>
    </w:p>
    <w:p w14:paraId="1FA0A004" w14:textId="77777777" w:rsidR="009606C3" w:rsidRDefault="009606C3">
      <w:pPr>
        <w:spacing w:after="283"/>
        <w:rPr>
          <w:color w:val="000000"/>
          <w:sz w:val="28"/>
          <w:szCs w:val="28"/>
        </w:rPr>
      </w:pPr>
    </w:p>
    <w:p w14:paraId="70277013" w14:textId="77777777" w:rsidR="009606C3" w:rsidRDefault="009606C3">
      <w:pPr>
        <w:spacing w:after="283"/>
        <w:rPr>
          <w:color w:val="000000"/>
          <w:sz w:val="28"/>
          <w:szCs w:val="28"/>
        </w:rPr>
      </w:pPr>
    </w:p>
    <w:p w14:paraId="340372B4" w14:textId="77777777" w:rsidR="009606C3" w:rsidRDefault="009606C3">
      <w:pPr>
        <w:spacing w:after="283"/>
        <w:rPr>
          <w:color w:val="000000"/>
          <w:sz w:val="28"/>
          <w:szCs w:val="28"/>
        </w:rPr>
      </w:pPr>
    </w:p>
    <w:p w14:paraId="03542927" w14:textId="77777777" w:rsidR="009606C3" w:rsidRDefault="009606C3" w:rsidP="008F7F07">
      <w:pPr>
        <w:pStyle w:val="Heading2"/>
        <w:spacing w:after="283"/>
        <w:jc w:val="left"/>
        <w:rPr>
          <w:sz w:val="24"/>
          <w:szCs w:val="24"/>
        </w:rPr>
      </w:pPr>
      <w:r>
        <w:rPr>
          <w:rStyle w:val="Strong"/>
          <w:color w:val="000000"/>
          <w:szCs w:val="28"/>
        </w:rPr>
        <w:lastRenderedPageBreak/>
        <w:t>1.4 Methodology</w:t>
      </w:r>
    </w:p>
    <w:p w14:paraId="4EBB74C4" w14:textId="77777777" w:rsidR="009606C3" w:rsidRDefault="009606C3">
      <w:pPr>
        <w:pStyle w:val="BodyText"/>
        <w:jc w:val="both"/>
        <w:rPr>
          <w:rStyle w:val="Strong"/>
          <w:rFonts w:ascii="Times New Roman" w:hAnsi="Times New Roman"/>
          <w:sz w:val="24"/>
          <w:szCs w:val="24"/>
        </w:rPr>
      </w:pPr>
      <w:r>
        <w:rPr>
          <w:rFonts w:ascii="Times New Roman" w:hAnsi="Times New Roman"/>
          <w:sz w:val="24"/>
          <w:szCs w:val="24"/>
        </w:rPr>
        <w:t xml:space="preserve">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follows a structured methodology to automate and streamline the resume screening process effectively. The methodology involves the following key phases:</w:t>
      </w:r>
    </w:p>
    <w:p w14:paraId="087B5482" w14:textId="77777777" w:rsidR="009606C3" w:rsidRDefault="009606C3">
      <w:pPr>
        <w:pStyle w:val="Heading3"/>
        <w:spacing w:after="283"/>
        <w:jc w:val="left"/>
        <w:rPr>
          <w:sz w:val="24"/>
          <w:szCs w:val="24"/>
        </w:rPr>
      </w:pPr>
      <w:r>
        <w:rPr>
          <w:rStyle w:val="Strong"/>
          <w:sz w:val="24"/>
          <w:szCs w:val="24"/>
        </w:rPr>
        <w:t>1. Requirement Analysis</w:t>
      </w:r>
    </w:p>
    <w:p w14:paraId="7E65A669" w14:textId="77777777" w:rsidR="009606C3" w:rsidRDefault="009606C3">
      <w:pPr>
        <w:pStyle w:val="BodyText"/>
        <w:numPr>
          <w:ilvl w:val="0"/>
          <w:numId w:val="7"/>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Identify the key features and functionalities needed for the system, including resume parsing, ranking, and report generation. </w:t>
      </w:r>
    </w:p>
    <w:p w14:paraId="1CAE0A46" w14:textId="77777777" w:rsidR="009606C3" w:rsidRDefault="009606C3">
      <w:pPr>
        <w:pStyle w:val="Heading3"/>
        <w:numPr>
          <w:ilvl w:val="0"/>
          <w:numId w:val="0"/>
        </w:numPr>
        <w:spacing w:after="283"/>
        <w:jc w:val="left"/>
        <w:rPr>
          <w:sz w:val="24"/>
          <w:szCs w:val="24"/>
        </w:rPr>
      </w:pPr>
      <w:r>
        <w:rPr>
          <w:rStyle w:val="Strong"/>
          <w:sz w:val="24"/>
          <w:szCs w:val="24"/>
        </w:rPr>
        <w:t>2. Data Collection</w:t>
      </w:r>
    </w:p>
    <w:p w14:paraId="5BCCEA48" w14:textId="77777777" w:rsidR="009606C3" w:rsidRDefault="009606C3">
      <w:pPr>
        <w:pStyle w:val="BodyText"/>
        <w:numPr>
          <w:ilvl w:val="0"/>
          <w:numId w:val="8"/>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Gather sample resumes in various formats (PDF, DOCX, CSV) for testing and training purposes. </w:t>
      </w:r>
    </w:p>
    <w:p w14:paraId="5F44B79A" w14:textId="77777777" w:rsidR="009606C3" w:rsidRDefault="009606C3">
      <w:pPr>
        <w:pStyle w:val="Heading3"/>
        <w:numPr>
          <w:ilvl w:val="0"/>
          <w:numId w:val="0"/>
        </w:numPr>
        <w:spacing w:after="283"/>
        <w:jc w:val="left"/>
        <w:rPr>
          <w:sz w:val="24"/>
          <w:szCs w:val="24"/>
        </w:rPr>
      </w:pPr>
      <w:r>
        <w:rPr>
          <w:rStyle w:val="Strong"/>
          <w:sz w:val="24"/>
          <w:szCs w:val="24"/>
        </w:rPr>
        <w:t>3. Preprocessing and Resume Parsing</w:t>
      </w:r>
    </w:p>
    <w:p w14:paraId="6A447AEA" w14:textId="77777777" w:rsidR="009606C3" w:rsidRDefault="009606C3">
      <w:pPr>
        <w:pStyle w:val="Heading3"/>
        <w:spacing w:after="283"/>
        <w:jc w:val="left"/>
        <w:rPr>
          <w:sz w:val="24"/>
          <w:szCs w:val="24"/>
        </w:rPr>
      </w:pPr>
      <w:r>
        <w:rPr>
          <w:sz w:val="24"/>
          <w:szCs w:val="24"/>
        </w:rPr>
        <w:t xml:space="preserve">Perform </w:t>
      </w:r>
      <w:r>
        <w:rPr>
          <w:rStyle w:val="Strong"/>
          <w:b w:val="0"/>
          <w:bCs w:val="0"/>
          <w:sz w:val="24"/>
          <w:szCs w:val="24"/>
        </w:rPr>
        <w:t>text preprocessing</w:t>
      </w:r>
      <w:r>
        <w:rPr>
          <w:sz w:val="24"/>
          <w:szCs w:val="24"/>
        </w:rPr>
        <w:t xml:space="preserve"> using NLP techniques: </w:t>
      </w:r>
    </w:p>
    <w:p w14:paraId="602C5965" w14:textId="77777777" w:rsidR="009606C3" w:rsidRDefault="009606C3">
      <w:pPr>
        <w:pStyle w:val="BodyText"/>
        <w:numPr>
          <w:ilvl w:val="0"/>
          <w:numId w:val="9"/>
        </w:numPr>
        <w:tabs>
          <w:tab w:val="left" w:pos="0"/>
        </w:tabs>
        <w:spacing w:after="0"/>
        <w:rPr>
          <w:rStyle w:val="Strong"/>
          <w:rFonts w:ascii="Times New Roman" w:hAnsi="Times New Roman"/>
          <w:sz w:val="24"/>
          <w:szCs w:val="24"/>
        </w:rPr>
      </w:pPr>
      <w:r>
        <w:rPr>
          <w:rFonts w:ascii="Times New Roman" w:hAnsi="Times New Roman"/>
          <w:sz w:val="24"/>
          <w:szCs w:val="24"/>
        </w:rPr>
        <w:t xml:space="preserve">Tokenization, stopword removal, stemming, and lemmatization. </w:t>
      </w:r>
    </w:p>
    <w:p w14:paraId="206E513C" w14:textId="77777777" w:rsidR="009606C3" w:rsidRDefault="009606C3">
      <w:pPr>
        <w:pStyle w:val="Heading3"/>
        <w:numPr>
          <w:ilvl w:val="0"/>
          <w:numId w:val="0"/>
        </w:numPr>
        <w:spacing w:after="283"/>
        <w:jc w:val="left"/>
        <w:rPr>
          <w:sz w:val="24"/>
          <w:szCs w:val="24"/>
        </w:rPr>
      </w:pPr>
      <w:r>
        <w:rPr>
          <w:rStyle w:val="Strong"/>
          <w:sz w:val="24"/>
          <w:szCs w:val="24"/>
        </w:rPr>
        <w:t>4. Feature Extraction</w:t>
      </w:r>
    </w:p>
    <w:p w14:paraId="432F2098" w14:textId="77777777" w:rsidR="009606C3" w:rsidRDefault="009606C3">
      <w:pPr>
        <w:pStyle w:val="BodyText"/>
        <w:numPr>
          <w:ilvl w:val="0"/>
          <w:numId w:val="10"/>
        </w:numPr>
        <w:tabs>
          <w:tab w:val="left" w:pos="0"/>
        </w:tabs>
        <w:spacing w:after="0"/>
        <w:jc w:val="both"/>
        <w:rPr>
          <w:rFonts w:ascii="Times New Roman" w:hAnsi="Times New Roman"/>
        </w:rPr>
      </w:pPr>
      <w:r>
        <w:rPr>
          <w:rFonts w:ascii="Times New Roman" w:hAnsi="Times New Roman"/>
          <w:sz w:val="24"/>
          <w:szCs w:val="24"/>
        </w:rPr>
        <w:t xml:space="preserve">Convert unstructured text into numerical data using methods like </w:t>
      </w:r>
      <w:r>
        <w:rPr>
          <w:rStyle w:val="Strong"/>
          <w:rFonts w:ascii="Times New Roman" w:hAnsi="Times New Roman"/>
          <w:b w:val="0"/>
          <w:bCs w:val="0"/>
          <w:sz w:val="24"/>
          <w:szCs w:val="24"/>
        </w:rPr>
        <w:t>TF-IDF (Term Frequency-Inverse Document Frequency)</w:t>
      </w:r>
      <w:r>
        <w:rPr>
          <w:rFonts w:ascii="Times New Roman" w:hAnsi="Times New Roman"/>
          <w:sz w:val="24"/>
          <w:szCs w:val="24"/>
        </w:rPr>
        <w:t xml:space="preserve"> or word embeddings. </w:t>
      </w:r>
    </w:p>
    <w:p w14:paraId="02025119" w14:textId="77777777" w:rsidR="009606C3" w:rsidRDefault="009606C3">
      <w:pPr>
        <w:pStyle w:val="BodyText"/>
        <w:spacing w:after="0"/>
        <w:rPr>
          <w:rFonts w:ascii="Times New Roman" w:hAnsi="Times New Roman"/>
        </w:rPr>
      </w:pPr>
    </w:p>
    <w:p w14:paraId="2DEDD272" w14:textId="77777777" w:rsidR="009606C3" w:rsidRDefault="009606C3">
      <w:pPr>
        <w:pStyle w:val="Heading3"/>
        <w:numPr>
          <w:ilvl w:val="0"/>
          <w:numId w:val="0"/>
        </w:numPr>
        <w:spacing w:after="283"/>
        <w:jc w:val="left"/>
        <w:rPr>
          <w:sz w:val="24"/>
          <w:szCs w:val="24"/>
        </w:rPr>
      </w:pPr>
      <w:r>
        <w:rPr>
          <w:rStyle w:val="Strong"/>
          <w:sz w:val="24"/>
          <w:szCs w:val="24"/>
        </w:rPr>
        <w:t>5. Model Training and Implementation</w:t>
      </w:r>
    </w:p>
    <w:p w14:paraId="17AF3942" w14:textId="77777777" w:rsidR="009606C3" w:rsidRDefault="009606C3">
      <w:pPr>
        <w:pStyle w:val="BodyText"/>
        <w:numPr>
          <w:ilvl w:val="0"/>
          <w:numId w:val="11"/>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Train machine learning models (e.g., </w:t>
      </w:r>
      <w:r>
        <w:rPr>
          <w:rStyle w:val="Strong"/>
          <w:rFonts w:ascii="Times New Roman" w:hAnsi="Times New Roman"/>
          <w:b w:val="0"/>
          <w:bCs w:val="0"/>
          <w:sz w:val="24"/>
          <w:szCs w:val="24"/>
        </w:rPr>
        <w:t>Random Forest</w:t>
      </w:r>
      <w:r>
        <w:rPr>
          <w:rFonts w:ascii="Times New Roman" w:hAnsi="Times New Roman"/>
          <w:sz w:val="24"/>
          <w:szCs w:val="24"/>
        </w:rPr>
        <w:t xml:space="preserve">, </w:t>
      </w:r>
      <w:r>
        <w:rPr>
          <w:rStyle w:val="Strong"/>
          <w:rFonts w:ascii="Times New Roman" w:hAnsi="Times New Roman"/>
          <w:b w:val="0"/>
          <w:bCs w:val="0"/>
          <w:sz w:val="24"/>
          <w:szCs w:val="24"/>
        </w:rPr>
        <w:t>Logistic Regression</w:t>
      </w:r>
      <w:r>
        <w:rPr>
          <w:rFonts w:ascii="Times New Roman" w:hAnsi="Times New Roman"/>
          <w:sz w:val="24"/>
          <w:szCs w:val="24"/>
        </w:rPr>
        <w:t xml:space="preserve">, or </w:t>
      </w:r>
      <w:r>
        <w:rPr>
          <w:rStyle w:val="Strong"/>
          <w:rFonts w:ascii="Times New Roman" w:hAnsi="Times New Roman"/>
          <w:b w:val="0"/>
          <w:bCs w:val="0"/>
          <w:sz w:val="24"/>
          <w:szCs w:val="24"/>
        </w:rPr>
        <w:t>SVM</w:t>
      </w:r>
      <w:r>
        <w:rPr>
          <w:rFonts w:ascii="Times New Roman" w:hAnsi="Times New Roman"/>
          <w:sz w:val="24"/>
          <w:szCs w:val="24"/>
        </w:rPr>
        <w:t xml:space="preserve">) for ranking and classification of resumes. </w:t>
      </w:r>
    </w:p>
    <w:p w14:paraId="38345B4A" w14:textId="77777777" w:rsidR="009606C3" w:rsidRDefault="009606C3">
      <w:pPr>
        <w:pStyle w:val="Heading3"/>
        <w:numPr>
          <w:ilvl w:val="0"/>
          <w:numId w:val="0"/>
        </w:numPr>
        <w:spacing w:after="283"/>
        <w:jc w:val="left"/>
        <w:rPr>
          <w:sz w:val="24"/>
          <w:szCs w:val="24"/>
        </w:rPr>
      </w:pPr>
      <w:r>
        <w:rPr>
          <w:rStyle w:val="Strong"/>
          <w:sz w:val="24"/>
          <w:szCs w:val="24"/>
        </w:rPr>
        <w:t>6. System Design and Development</w:t>
      </w:r>
    </w:p>
    <w:p w14:paraId="4B9EF635" w14:textId="77777777" w:rsidR="009606C3" w:rsidRDefault="009606C3">
      <w:pPr>
        <w:pStyle w:val="BodyText"/>
        <w:numPr>
          <w:ilvl w:val="0"/>
          <w:numId w:val="12"/>
        </w:numPr>
        <w:tabs>
          <w:tab w:val="left" w:pos="0"/>
        </w:tabs>
        <w:spacing w:after="0"/>
        <w:jc w:val="both"/>
        <w:rPr>
          <w:rFonts w:ascii="Times New Roman" w:hAnsi="Times New Roman"/>
          <w:sz w:val="24"/>
          <w:szCs w:val="24"/>
        </w:rPr>
      </w:pPr>
      <w:r>
        <w:rPr>
          <w:rFonts w:ascii="Times New Roman" w:hAnsi="Times New Roman"/>
          <w:sz w:val="24"/>
          <w:szCs w:val="24"/>
        </w:rPr>
        <w:t xml:space="preserve">Develop a user-friendly </w:t>
      </w:r>
      <w:r>
        <w:rPr>
          <w:rStyle w:val="Strong"/>
          <w:rFonts w:ascii="Times New Roman" w:hAnsi="Times New Roman"/>
          <w:sz w:val="24"/>
          <w:szCs w:val="24"/>
        </w:rPr>
        <w:t>Web Interface</w:t>
      </w:r>
      <w:r>
        <w:rPr>
          <w:rFonts w:ascii="Times New Roman" w:hAnsi="Times New Roman"/>
          <w:sz w:val="24"/>
          <w:szCs w:val="24"/>
        </w:rPr>
        <w:t xml:space="preserve"> using </w:t>
      </w:r>
      <w:r>
        <w:rPr>
          <w:rStyle w:val="Strong"/>
          <w:rFonts w:ascii="Times New Roman" w:hAnsi="Times New Roman"/>
          <w:sz w:val="24"/>
          <w:szCs w:val="24"/>
        </w:rPr>
        <w:t>HTML</w:t>
      </w:r>
      <w:r>
        <w:rPr>
          <w:rFonts w:ascii="Times New Roman" w:hAnsi="Times New Roman"/>
          <w:sz w:val="24"/>
          <w:szCs w:val="24"/>
        </w:rPr>
        <w:t xml:space="preserve">, </w:t>
      </w:r>
      <w:r>
        <w:rPr>
          <w:rStyle w:val="Strong"/>
          <w:rFonts w:ascii="Times New Roman" w:hAnsi="Times New Roman"/>
          <w:sz w:val="24"/>
          <w:szCs w:val="24"/>
        </w:rPr>
        <w:t>CSS</w:t>
      </w:r>
      <w:r>
        <w:rPr>
          <w:rFonts w:ascii="Times New Roman" w:hAnsi="Times New Roman"/>
          <w:sz w:val="24"/>
          <w:szCs w:val="24"/>
        </w:rPr>
        <w:t xml:space="preserve">, and </w:t>
      </w:r>
      <w:r>
        <w:rPr>
          <w:rStyle w:val="Strong"/>
          <w:rFonts w:ascii="Times New Roman" w:hAnsi="Times New Roman"/>
          <w:sz w:val="24"/>
          <w:szCs w:val="24"/>
        </w:rPr>
        <w:t>JavaScript</w:t>
      </w:r>
      <w:r>
        <w:rPr>
          <w:rFonts w:ascii="Times New Roman" w:hAnsi="Times New Roman"/>
          <w:sz w:val="24"/>
          <w:szCs w:val="24"/>
        </w:rPr>
        <w:t xml:space="preserve">. </w:t>
      </w:r>
    </w:p>
    <w:p w14:paraId="2C581E4E" w14:textId="77777777" w:rsidR="009606C3" w:rsidRDefault="009606C3">
      <w:pPr>
        <w:pStyle w:val="BodyText"/>
        <w:numPr>
          <w:ilvl w:val="0"/>
          <w:numId w:val="12"/>
        </w:numPr>
        <w:tabs>
          <w:tab w:val="left" w:pos="0"/>
        </w:tabs>
        <w:jc w:val="both"/>
        <w:rPr>
          <w:rStyle w:val="Strong"/>
          <w:rFonts w:ascii="Times New Roman" w:hAnsi="Times New Roman"/>
          <w:sz w:val="24"/>
          <w:szCs w:val="24"/>
        </w:rPr>
      </w:pPr>
      <w:r>
        <w:rPr>
          <w:rFonts w:ascii="Times New Roman" w:hAnsi="Times New Roman"/>
          <w:sz w:val="24"/>
          <w:szCs w:val="24"/>
        </w:rPr>
        <w:t xml:space="preserve">Implement backend functionalities using frameworks like </w:t>
      </w:r>
      <w:r>
        <w:rPr>
          <w:rStyle w:val="Strong"/>
          <w:rFonts w:ascii="Times New Roman" w:hAnsi="Times New Roman"/>
          <w:sz w:val="24"/>
          <w:szCs w:val="24"/>
        </w:rPr>
        <w:t xml:space="preserve">MySql </w:t>
      </w:r>
      <w:r>
        <w:rPr>
          <w:rFonts w:ascii="Times New Roman" w:hAnsi="Times New Roman"/>
          <w:sz w:val="24"/>
          <w:szCs w:val="24"/>
        </w:rPr>
        <w:t xml:space="preserve">for processing resumes and interacting with the ML model. </w:t>
      </w:r>
    </w:p>
    <w:p w14:paraId="4B8F6203" w14:textId="77777777" w:rsidR="009606C3" w:rsidRDefault="009606C3">
      <w:pPr>
        <w:pStyle w:val="Heading3"/>
        <w:numPr>
          <w:ilvl w:val="0"/>
          <w:numId w:val="0"/>
        </w:numPr>
        <w:spacing w:after="283"/>
        <w:jc w:val="left"/>
        <w:rPr>
          <w:sz w:val="24"/>
          <w:szCs w:val="24"/>
        </w:rPr>
      </w:pPr>
      <w:r>
        <w:rPr>
          <w:rStyle w:val="Strong"/>
          <w:sz w:val="24"/>
          <w:szCs w:val="24"/>
        </w:rPr>
        <w:t>7. Testing and Validation</w:t>
      </w:r>
    </w:p>
    <w:p w14:paraId="56AFF876" w14:textId="77777777" w:rsidR="009606C3" w:rsidRDefault="009606C3">
      <w:pPr>
        <w:pStyle w:val="BodyText"/>
        <w:numPr>
          <w:ilvl w:val="0"/>
          <w:numId w:val="13"/>
        </w:numPr>
        <w:tabs>
          <w:tab w:val="left" w:pos="0"/>
        </w:tabs>
        <w:spacing w:after="0"/>
        <w:jc w:val="both"/>
        <w:rPr>
          <w:rFonts w:ascii="Times New Roman" w:hAnsi="Times New Roman"/>
          <w:sz w:val="24"/>
          <w:szCs w:val="24"/>
        </w:rPr>
      </w:pPr>
      <w:r>
        <w:rPr>
          <w:rFonts w:ascii="Times New Roman" w:hAnsi="Times New Roman"/>
          <w:sz w:val="24"/>
          <w:szCs w:val="24"/>
        </w:rPr>
        <w:t xml:space="preserve">Test the system with real-world resumes to evaluate its accuracy, reliability, and scalability. </w:t>
      </w:r>
    </w:p>
    <w:p w14:paraId="37DBABDF" w14:textId="77777777" w:rsidR="009606C3" w:rsidRDefault="009606C3">
      <w:pPr>
        <w:pStyle w:val="BodyText"/>
        <w:numPr>
          <w:ilvl w:val="0"/>
          <w:numId w:val="13"/>
        </w:numPr>
        <w:tabs>
          <w:tab w:val="left" w:pos="0"/>
        </w:tabs>
        <w:jc w:val="both"/>
        <w:rPr>
          <w:rStyle w:val="Strong"/>
          <w:rFonts w:ascii="Times New Roman" w:hAnsi="Times New Roman"/>
          <w:sz w:val="24"/>
          <w:szCs w:val="24"/>
        </w:rPr>
      </w:pPr>
      <w:r>
        <w:rPr>
          <w:rFonts w:ascii="Times New Roman" w:hAnsi="Times New Roman"/>
          <w:sz w:val="24"/>
          <w:szCs w:val="24"/>
        </w:rPr>
        <w:t xml:space="preserve">Validate results by comparing the system’s rankings with recruiter feedback. </w:t>
      </w:r>
    </w:p>
    <w:p w14:paraId="015D5E29" w14:textId="77777777" w:rsidR="009606C3" w:rsidRDefault="009606C3">
      <w:pPr>
        <w:pStyle w:val="Heading3"/>
        <w:numPr>
          <w:ilvl w:val="0"/>
          <w:numId w:val="0"/>
        </w:numPr>
        <w:spacing w:after="283"/>
        <w:jc w:val="left"/>
        <w:rPr>
          <w:sz w:val="24"/>
          <w:szCs w:val="24"/>
        </w:rPr>
      </w:pPr>
      <w:r>
        <w:rPr>
          <w:rStyle w:val="Strong"/>
          <w:sz w:val="24"/>
          <w:szCs w:val="24"/>
        </w:rPr>
        <w:t>8. Deployment and Maintenance</w:t>
      </w:r>
    </w:p>
    <w:p w14:paraId="75F1FDB1" w14:textId="77777777" w:rsidR="009606C3" w:rsidRDefault="009606C3">
      <w:pPr>
        <w:pStyle w:val="BodyText"/>
        <w:numPr>
          <w:ilvl w:val="0"/>
          <w:numId w:val="14"/>
        </w:numPr>
        <w:tabs>
          <w:tab w:val="left" w:pos="0"/>
        </w:tabs>
        <w:spacing w:after="0"/>
        <w:jc w:val="both"/>
        <w:rPr>
          <w:rFonts w:ascii="Times New Roman" w:hAnsi="Times New Roman"/>
          <w:sz w:val="24"/>
          <w:szCs w:val="24"/>
        </w:rPr>
      </w:pPr>
      <w:r>
        <w:rPr>
          <w:rFonts w:ascii="Times New Roman" w:hAnsi="Times New Roman"/>
          <w:sz w:val="24"/>
          <w:szCs w:val="24"/>
        </w:rPr>
        <w:t xml:space="preserve">Deploy the system on a suitable platform, ensuring it is accessible and scalable. </w:t>
      </w:r>
    </w:p>
    <w:p w14:paraId="5F9E7559" w14:textId="77777777" w:rsidR="009606C3" w:rsidRDefault="009606C3">
      <w:pPr>
        <w:pStyle w:val="BodyText"/>
        <w:numPr>
          <w:ilvl w:val="0"/>
          <w:numId w:val="14"/>
        </w:numPr>
        <w:tabs>
          <w:tab w:val="left" w:pos="0"/>
        </w:tabs>
        <w:jc w:val="both"/>
      </w:pPr>
      <w:r>
        <w:rPr>
          <w:rFonts w:ascii="Times New Roman" w:hAnsi="Times New Roman"/>
          <w:sz w:val="24"/>
          <w:szCs w:val="24"/>
        </w:rPr>
        <w:t xml:space="preserve">Continuously update the system based on user feedback and evolving recruitment needs. </w:t>
      </w:r>
    </w:p>
    <w:p w14:paraId="5D08BB0F" w14:textId="77777777" w:rsidR="009606C3" w:rsidRDefault="009606C3">
      <w:pPr>
        <w:pStyle w:val="Heading2"/>
        <w:spacing w:after="283"/>
      </w:pPr>
    </w:p>
    <w:p w14:paraId="32FD2596" w14:textId="77777777" w:rsidR="009606C3" w:rsidRDefault="009606C3" w:rsidP="008F7F07">
      <w:pPr>
        <w:pStyle w:val="Heading2"/>
        <w:spacing w:after="283"/>
        <w:jc w:val="left"/>
        <w:rPr>
          <w:rStyle w:val="Strong"/>
          <w:sz w:val="24"/>
          <w:szCs w:val="24"/>
        </w:rPr>
      </w:pPr>
      <w:r>
        <w:rPr>
          <w:rStyle w:val="Strong"/>
          <w:szCs w:val="28"/>
        </w:rPr>
        <w:t>1.5 Roles</w:t>
      </w:r>
    </w:p>
    <w:p w14:paraId="3497BDFD" w14:textId="77777777" w:rsidR="009606C3" w:rsidRDefault="009606C3">
      <w:pPr>
        <w:pStyle w:val="BodyText"/>
        <w:numPr>
          <w:ilvl w:val="0"/>
          <w:numId w:val="15"/>
        </w:numPr>
        <w:tabs>
          <w:tab w:val="left" w:pos="0"/>
        </w:tabs>
        <w:jc w:val="both"/>
        <w:rPr>
          <w:rFonts w:ascii="Times New Roman" w:hAnsi="Times New Roman"/>
          <w:sz w:val="24"/>
          <w:szCs w:val="24"/>
        </w:rPr>
      </w:pPr>
      <w:r>
        <w:rPr>
          <w:rStyle w:val="Strong"/>
          <w:rFonts w:ascii="Times New Roman" w:hAnsi="Times New Roman"/>
          <w:sz w:val="24"/>
          <w:szCs w:val="24"/>
        </w:rPr>
        <w:t>Team Leader</w:t>
      </w:r>
    </w:p>
    <w:p w14:paraId="3C606C3A" w14:textId="77777777" w:rsidR="009606C3" w:rsidRDefault="009606C3">
      <w:pPr>
        <w:pStyle w:val="BodyText"/>
        <w:numPr>
          <w:ilvl w:val="1"/>
          <w:numId w:val="15"/>
        </w:numPr>
        <w:tabs>
          <w:tab w:val="left" w:pos="0"/>
        </w:tabs>
        <w:spacing w:after="0"/>
        <w:jc w:val="both"/>
        <w:rPr>
          <w:rFonts w:ascii="Times New Roman" w:hAnsi="Times New Roman"/>
          <w:sz w:val="24"/>
          <w:szCs w:val="24"/>
        </w:rPr>
      </w:pPr>
      <w:r>
        <w:rPr>
          <w:rFonts w:ascii="Times New Roman" w:hAnsi="Times New Roman"/>
          <w:sz w:val="24"/>
          <w:szCs w:val="24"/>
        </w:rPr>
        <w:t xml:space="preserve">Oversees the entire project, ensuring effective collaboration among team members. </w:t>
      </w:r>
    </w:p>
    <w:p w14:paraId="5A24B453" w14:textId="77777777" w:rsidR="009606C3" w:rsidRDefault="009606C3">
      <w:pPr>
        <w:pStyle w:val="BodyText"/>
        <w:numPr>
          <w:ilvl w:val="1"/>
          <w:numId w:val="15"/>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Plans and allocates tasks, monitors progress, and ensures the timely delivery of the system while maintaining quality standards. </w:t>
      </w:r>
    </w:p>
    <w:p w14:paraId="4D26CA64" w14:textId="77777777" w:rsidR="009606C3" w:rsidRDefault="009606C3">
      <w:pPr>
        <w:pStyle w:val="BodyText"/>
        <w:numPr>
          <w:ilvl w:val="0"/>
          <w:numId w:val="15"/>
        </w:numPr>
        <w:tabs>
          <w:tab w:val="left" w:pos="0"/>
        </w:tabs>
        <w:jc w:val="both"/>
        <w:rPr>
          <w:rFonts w:ascii="Times New Roman" w:hAnsi="Times New Roman"/>
          <w:sz w:val="24"/>
          <w:szCs w:val="24"/>
        </w:rPr>
      </w:pPr>
      <w:r>
        <w:rPr>
          <w:rStyle w:val="Strong"/>
          <w:rFonts w:ascii="Times New Roman" w:hAnsi="Times New Roman"/>
          <w:sz w:val="24"/>
          <w:szCs w:val="24"/>
        </w:rPr>
        <w:t>Frontend Developer</w:t>
      </w:r>
    </w:p>
    <w:p w14:paraId="642F29EE" w14:textId="77777777" w:rsidR="009606C3" w:rsidRDefault="009606C3">
      <w:pPr>
        <w:pStyle w:val="BodyText"/>
        <w:numPr>
          <w:ilvl w:val="1"/>
          <w:numId w:val="15"/>
        </w:numPr>
        <w:tabs>
          <w:tab w:val="left" w:pos="0"/>
        </w:tabs>
        <w:spacing w:after="0"/>
        <w:jc w:val="both"/>
        <w:rPr>
          <w:rFonts w:ascii="Times New Roman" w:hAnsi="Times New Roman"/>
          <w:sz w:val="24"/>
          <w:szCs w:val="24"/>
        </w:rPr>
      </w:pPr>
      <w:r>
        <w:rPr>
          <w:rFonts w:ascii="Times New Roman" w:hAnsi="Times New Roman"/>
          <w:sz w:val="24"/>
          <w:szCs w:val="24"/>
        </w:rPr>
        <w:t xml:space="preserve">Designs and develops the user interface using </w:t>
      </w:r>
      <w:r>
        <w:rPr>
          <w:rStyle w:val="Strong"/>
          <w:rFonts w:ascii="Times New Roman" w:hAnsi="Times New Roman"/>
          <w:b w:val="0"/>
          <w:bCs w:val="0"/>
          <w:sz w:val="24"/>
          <w:szCs w:val="24"/>
        </w:rPr>
        <w:t>HTML</w:t>
      </w:r>
      <w:r>
        <w:rPr>
          <w:rFonts w:ascii="Times New Roman" w:hAnsi="Times New Roman"/>
          <w:sz w:val="24"/>
          <w:szCs w:val="24"/>
        </w:rPr>
        <w:t xml:space="preserve">, </w:t>
      </w:r>
      <w:r>
        <w:rPr>
          <w:rStyle w:val="Strong"/>
          <w:rFonts w:ascii="Times New Roman" w:hAnsi="Times New Roman"/>
          <w:b w:val="0"/>
          <w:bCs w:val="0"/>
          <w:sz w:val="24"/>
          <w:szCs w:val="24"/>
        </w:rPr>
        <w:t>CSS</w:t>
      </w:r>
      <w:r>
        <w:rPr>
          <w:rFonts w:ascii="Times New Roman" w:hAnsi="Times New Roman"/>
          <w:sz w:val="24"/>
          <w:szCs w:val="24"/>
        </w:rPr>
        <w:t xml:space="preserve">, and </w:t>
      </w:r>
      <w:r>
        <w:rPr>
          <w:rStyle w:val="Strong"/>
          <w:rFonts w:ascii="Times New Roman" w:hAnsi="Times New Roman"/>
          <w:b w:val="0"/>
          <w:bCs w:val="0"/>
          <w:sz w:val="24"/>
          <w:szCs w:val="24"/>
        </w:rPr>
        <w:t>JavaScript</w:t>
      </w:r>
      <w:r>
        <w:rPr>
          <w:rFonts w:ascii="Times New Roman" w:hAnsi="Times New Roman"/>
          <w:sz w:val="24"/>
          <w:szCs w:val="24"/>
        </w:rPr>
        <w:t xml:space="preserve">. </w:t>
      </w:r>
    </w:p>
    <w:p w14:paraId="006873DE" w14:textId="77777777" w:rsidR="009606C3" w:rsidRDefault="009606C3">
      <w:pPr>
        <w:pStyle w:val="BodyText"/>
        <w:numPr>
          <w:ilvl w:val="1"/>
          <w:numId w:val="15"/>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Ensures the interface is user-friendly, visually appealing, and provides functionality for uploading resumes and viewing results. </w:t>
      </w:r>
    </w:p>
    <w:p w14:paraId="4231CE69" w14:textId="77777777" w:rsidR="009606C3" w:rsidRDefault="009606C3">
      <w:pPr>
        <w:pStyle w:val="BodyText"/>
        <w:numPr>
          <w:ilvl w:val="0"/>
          <w:numId w:val="15"/>
        </w:numPr>
        <w:tabs>
          <w:tab w:val="left" w:pos="0"/>
        </w:tabs>
        <w:jc w:val="both"/>
        <w:rPr>
          <w:rFonts w:ascii="Times New Roman" w:hAnsi="Times New Roman"/>
          <w:sz w:val="24"/>
          <w:szCs w:val="24"/>
        </w:rPr>
      </w:pPr>
      <w:r>
        <w:rPr>
          <w:rStyle w:val="Strong"/>
          <w:rFonts w:ascii="Times New Roman" w:hAnsi="Times New Roman"/>
          <w:sz w:val="24"/>
          <w:szCs w:val="24"/>
        </w:rPr>
        <w:t>Algorithm Specialist</w:t>
      </w:r>
    </w:p>
    <w:p w14:paraId="0BC865EB" w14:textId="77777777" w:rsidR="009606C3" w:rsidRDefault="009606C3">
      <w:pPr>
        <w:pStyle w:val="BodyText"/>
        <w:numPr>
          <w:ilvl w:val="1"/>
          <w:numId w:val="15"/>
        </w:numPr>
        <w:tabs>
          <w:tab w:val="left" w:pos="0"/>
        </w:tabs>
        <w:spacing w:after="0"/>
        <w:jc w:val="both"/>
        <w:rPr>
          <w:rFonts w:ascii="Times New Roman" w:hAnsi="Times New Roman"/>
          <w:sz w:val="24"/>
          <w:szCs w:val="24"/>
        </w:rPr>
      </w:pPr>
      <w:r>
        <w:rPr>
          <w:rFonts w:ascii="Times New Roman" w:hAnsi="Times New Roman"/>
          <w:sz w:val="24"/>
          <w:szCs w:val="24"/>
        </w:rPr>
        <w:t xml:space="preserve">Implements and tests various </w:t>
      </w:r>
      <w:r>
        <w:rPr>
          <w:rStyle w:val="Strong"/>
          <w:rFonts w:ascii="Times New Roman" w:hAnsi="Times New Roman"/>
          <w:b w:val="0"/>
          <w:bCs w:val="0"/>
          <w:sz w:val="24"/>
          <w:szCs w:val="24"/>
        </w:rPr>
        <w:t>Machine Learning</w:t>
      </w:r>
      <w:r>
        <w:rPr>
          <w:rFonts w:ascii="Times New Roman" w:hAnsi="Times New Roman"/>
          <w:sz w:val="24"/>
          <w:szCs w:val="24"/>
        </w:rPr>
        <w:t xml:space="preserve"> and </w:t>
      </w:r>
      <w:r>
        <w:rPr>
          <w:rStyle w:val="Strong"/>
          <w:rFonts w:ascii="Times New Roman" w:hAnsi="Times New Roman"/>
          <w:b w:val="0"/>
          <w:bCs w:val="0"/>
          <w:sz w:val="24"/>
          <w:szCs w:val="24"/>
        </w:rPr>
        <w:t>NLP algorithms</w:t>
      </w:r>
      <w:r>
        <w:rPr>
          <w:rFonts w:ascii="Times New Roman" w:hAnsi="Times New Roman"/>
          <w:sz w:val="24"/>
          <w:szCs w:val="24"/>
        </w:rPr>
        <w:t xml:space="preserve"> for resume parsing, ranking, and evaluation. </w:t>
      </w:r>
    </w:p>
    <w:p w14:paraId="21FAAD15" w14:textId="77777777" w:rsidR="009606C3" w:rsidRDefault="009606C3">
      <w:pPr>
        <w:pStyle w:val="BodyText"/>
        <w:numPr>
          <w:ilvl w:val="1"/>
          <w:numId w:val="15"/>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Optimizes the selection of algorithms for accuracy and system efficiency. </w:t>
      </w:r>
    </w:p>
    <w:p w14:paraId="28CEC7C3" w14:textId="77777777" w:rsidR="009606C3" w:rsidRDefault="009606C3">
      <w:pPr>
        <w:pStyle w:val="BodyText"/>
        <w:numPr>
          <w:ilvl w:val="0"/>
          <w:numId w:val="15"/>
        </w:numPr>
        <w:tabs>
          <w:tab w:val="left" w:pos="0"/>
        </w:tabs>
        <w:jc w:val="both"/>
        <w:rPr>
          <w:rFonts w:ascii="Times New Roman" w:hAnsi="Times New Roman"/>
          <w:sz w:val="24"/>
          <w:szCs w:val="24"/>
        </w:rPr>
      </w:pPr>
      <w:r>
        <w:rPr>
          <w:rStyle w:val="Strong"/>
          <w:rFonts w:ascii="Times New Roman" w:hAnsi="Times New Roman"/>
          <w:sz w:val="24"/>
          <w:szCs w:val="24"/>
        </w:rPr>
        <w:t>Backend and Database Manager</w:t>
      </w:r>
    </w:p>
    <w:p w14:paraId="1FD2421C" w14:textId="77777777" w:rsidR="009606C3" w:rsidRDefault="009606C3">
      <w:pPr>
        <w:pStyle w:val="BodyText"/>
        <w:numPr>
          <w:ilvl w:val="1"/>
          <w:numId w:val="15"/>
        </w:numPr>
        <w:tabs>
          <w:tab w:val="left" w:pos="0"/>
        </w:tabs>
        <w:spacing w:after="0"/>
        <w:jc w:val="both"/>
        <w:rPr>
          <w:rFonts w:ascii="Times New Roman" w:hAnsi="Times New Roman"/>
          <w:sz w:val="24"/>
          <w:szCs w:val="24"/>
        </w:rPr>
      </w:pPr>
      <w:r>
        <w:rPr>
          <w:rFonts w:ascii="Times New Roman" w:hAnsi="Times New Roman"/>
          <w:sz w:val="24"/>
          <w:szCs w:val="24"/>
        </w:rPr>
        <w:t xml:space="preserve">Manages backend logic using frameworksand handles the database in </w:t>
      </w:r>
      <w:r>
        <w:rPr>
          <w:rStyle w:val="Strong"/>
          <w:rFonts w:ascii="Times New Roman" w:hAnsi="Times New Roman"/>
          <w:b w:val="0"/>
          <w:bCs w:val="0"/>
          <w:sz w:val="24"/>
          <w:szCs w:val="24"/>
        </w:rPr>
        <w:t>MySQL</w:t>
      </w:r>
      <w:r>
        <w:rPr>
          <w:rFonts w:ascii="Times New Roman" w:hAnsi="Times New Roman"/>
          <w:sz w:val="24"/>
          <w:szCs w:val="24"/>
        </w:rPr>
        <w:t xml:space="preserve">. </w:t>
      </w:r>
    </w:p>
    <w:p w14:paraId="603EDD79" w14:textId="77777777" w:rsidR="009606C3" w:rsidRDefault="009606C3">
      <w:pPr>
        <w:pStyle w:val="BodyText"/>
        <w:numPr>
          <w:ilvl w:val="1"/>
          <w:numId w:val="15"/>
        </w:numPr>
        <w:tabs>
          <w:tab w:val="left" w:pos="0"/>
        </w:tabs>
        <w:jc w:val="both"/>
        <w:rPr>
          <w:rFonts w:ascii="Times New Roman" w:hAnsi="Times New Roman"/>
          <w:color w:val="000000"/>
          <w:sz w:val="24"/>
          <w:szCs w:val="24"/>
        </w:rPr>
      </w:pPr>
      <w:r>
        <w:rPr>
          <w:rFonts w:ascii="Times New Roman" w:hAnsi="Times New Roman"/>
          <w:sz w:val="24"/>
          <w:szCs w:val="24"/>
        </w:rPr>
        <w:t xml:space="preserve">Ensures secure data storage, efficient data retrieval, and seamless integration between the database and the application. </w:t>
      </w:r>
    </w:p>
    <w:p w14:paraId="66C358BA" w14:textId="77777777" w:rsidR="009606C3" w:rsidRDefault="009606C3">
      <w:pPr>
        <w:pStyle w:val="subtitle2forfrontpages"/>
        <w:jc w:val="left"/>
        <w:rPr>
          <w:b w:val="0"/>
          <w:color w:val="000000"/>
          <w:sz w:val="24"/>
          <w:szCs w:val="24"/>
        </w:rPr>
      </w:pPr>
    </w:p>
    <w:p w14:paraId="6F2FB561" w14:textId="77777777" w:rsidR="009606C3" w:rsidRDefault="009606C3">
      <w:pPr>
        <w:pStyle w:val="subtitle2forfrontpages"/>
        <w:jc w:val="left"/>
        <w:rPr>
          <w:b w:val="0"/>
          <w:color w:val="000000"/>
          <w:sz w:val="24"/>
          <w:szCs w:val="24"/>
        </w:rPr>
      </w:pPr>
    </w:p>
    <w:p w14:paraId="144E33F7" w14:textId="77777777" w:rsidR="009606C3" w:rsidRDefault="009606C3">
      <w:pPr>
        <w:pStyle w:val="subtitle2forfrontpages"/>
        <w:jc w:val="left"/>
        <w:rPr>
          <w:b w:val="0"/>
          <w:color w:val="000000"/>
          <w:sz w:val="24"/>
          <w:szCs w:val="24"/>
        </w:rPr>
      </w:pPr>
    </w:p>
    <w:p w14:paraId="172C4999" w14:textId="77777777" w:rsidR="009606C3" w:rsidRDefault="009606C3">
      <w:pPr>
        <w:pStyle w:val="subtitle2forfrontpages"/>
        <w:jc w:val="left"/>
        <w:rPr>
          <w:b w:val="0"/>
          <w:color w:val="000000"/>
          <w:sz w:val="24"/>
          <w:szCs w:val="24"/>
        </w:rPr>
      </w:pPr>
    </w:p>
    <w:p w14:paraId="19103545" w14:textId="77777777" w:rsidR="009606C3" w:rsidRDefault="009606C3">
      <w:pPr>
        <w:pStyle w:val="subtitle2forfrontpages"/>
        <w:rPr>
          <w:b w:val="0"/>
          <w:color w:val="000000"/>
          <w:sz w:val="24"/>
          <w:szCs w:val="24"/>
        </w:rPr>
      </w:pPr>
    </w:p>
    <w:p w14:paraId="1DD864DF" w14:textId="77777777" w:rsidR="009606C3" w:rsidRDefault="009606C3">
      <w:pPr>
        <w:pStyle w:val="subtitle2forfrontpages"/>
        <w:rPr>
          <w:b w:val="0"/>
          <w:color w:val="000000"/>
          <w:sz w:val="24"/>
          <w:szCs w:val="24"/>
        </w:rPr>
      </w:pPr>
    </w:p>
    <w:p w14:paraId="11A27975" w14:textId="77777777" w:rsidR="009606C3" w:rsidRDefault="009606C3">
      <w:pPr>
        <w:pStyle w:val="subtitle2forfrontpages"/>
        <w:rPr>
          <w:b w:val="0"/>
          <w:color w:val="000000"/>
          <w:sz w:val="24"/>
          <w:szCs w:val="24"/>
        </w:rPr>
      </w:pPr>
    </w:p>
    <w:p w14:paraId="211A4B0F" w14:textId="77777777" w:rsidR="009606C3" w:rsidRDefault="009606C3">
      <w:pPr>
        <w:pStyle w:val="subtitle2forfrontpages"/>
        <w:rPr>
          <w:b w:val="0"/>
          <w:color w:val="000000"/>
          <w:sz w:val="24"/>
          <w:szCs w:val="24"/>
        </w:rPr>
      </w:pPr>
    </w:p>
    <w:p w14:paraId="08BE31DB" w14:textId="77777777" w:rsidR="009606C3" w:rsidRDefault="009606C3">
      <w:pPr>
        <w:pStyle w:val="subtitle2forfrontpages"/>
        <w:rPr>
          <w:b w:val="0"/>
          <w:color w:val="000000"/>
          <w:sz w:val="28"/>
          <w:szCs w:val="28"/>
        </w:rPr>
      </w:pPr>
    </w:p>
    <w:p w14:paraId="038B42E7" w14:textId="77777777" w:rsidR="009606C3" w:rsidRDefault="009606C3">
      <w:pPr>
        <w:pStyle w:val="subtitle2forfrontpages"/>
        <w:rPr>
          <w:b w:val="0"/>
          <w:color w:val="000000"/>
          <w:sz w:val="28"/>
          <w:szCs w:val="28"/>
        </w:rPr>
      </w:pPr>
    </w:p>
    <w:p w14:paraId="10924F12" w14:textId="77777777" w:rsidR="009606C3" w:rsidRDefault="009606C3">
      <w:pPr>
        <w:pStyle w:val="subtitle2forfrontpages"/>
        <w:rPr>
          <w:b w:val="0"/>
          <w:color w:val="000000"/>
          <w:sz w:val="28"/>
          <w:szCs w:val="28"/>
        </w:rPr>
      </w:pPr>
    </w:p>
    <w:p w14:paraId="57F00D06" w14:textId="77777777" w:rsidR="009606C3" w:rsidRDefault="009606C3">
      <w:pPr>
        <w:pStyle w:val="subtitle2forfrontpages"/>
        <w:rPr>
          <w:b w:val="0"/>
          <w:color w:val="000000"/>
          <w:sz w:val="28"/>
          <w:szCs w:val="28"/>
        </w:rPr>
      </w:pPr>
    </w:p>
    <w:p w14:paraId="2F3094D2" w14:textId="77777777" w:rsidR="009606C3" w:rsidRDefault="009606C3">
      <w:pPr>
        <w:pStyle w:val="subtitle2forfrontpages"/>
        <w:rPr>
          <w:b w:val="0"/>
          <w:color w:val="000000"/>
          <w:sz w:val="28"/>
          <w:szCs w:val="28"/>
        </w:rPr>
      </w:pPr>
    </w:p>
    <w:p w14:paraId="75C9F681" w14:textId="77777777" w:rsidR="009606C3" w:rsidRDefault="009606C3" w:rsidP="008F7F07">
      <w:pPr>
        <w:pStyle w:val="Heading2"/>
        <w:jc w:val="left"/>
      </w:pPr>
      <w:r>
        <w:rPr>
          <w:rStyle w:val="Strong"/>
          <w:color w:val="000000"/>
          <w:szCs w:val="28"/>
        </w:rPr>
        <w:t>1.6 Contribution of the Project</w:t>
      </w:r>
    </w:p>
    <w:p w14:paraId="6002B83C" w14:textId="77777777" w:rsidR="009606C3" w:rsidRDefault="009606C3"/>
    <w:p w14:paraId="6362BBEC" w14:textId="77777777" w:rsidR="009606C3" w:rsidRDefault="009606C3">
      <w:pPr>
        <w:pStyle w:val="Heading3"/>
        <w:spacing w:after="283"/>
        <w:jc w:val="left"/>
        <w:rPr>
          <w:sz w:val="24"/>
          <w:szCs w:val="24"/>
        </w:rPr>
      </w:pPr>
      <w:r>
        <w:rPr>
          <w:rStyle w:val="Strong"/>
          <w:sz w:val="28"/>
          <w:szCs w:val="28"/>
        </w:rPr>
        <w:t>1.6.1 Market Potential</w:t>
      </w:r>
    </w:p>
    <w:p w14:paraId="5DD03CAD" w14:textId="77777777" w:rsidR="009606C3" w:rsidRDefault="009606C3">
      <w:pPr>
        <w:pStyle w:val="BodyText"/>
        <w:numPr>
          <w:ilvl w:val="0"/>
          <w:numId w:val="16"/>
        </w:numPr>
        <w:tabs>
          <w:tab w:val="left" w:pos="0"/>
        </w:tabs>
        <w:spacing w:after="0"/>
        <w:jc w:val="both"/>
        <w:rPr>
          <w:rFonts w:ascii="Times New Roman" w:hAnsi="Times New Roman"/>
          <w:sz w:val="24"/>
          <w:szCs w:val="24"/>
        </w:rPr>
      </w:pPr>
      <w:r>
        <w:rPr>
          <w:rFonts w:ascii="Times New Roman" w:hAnsi="Times New Roman"/>
          <w:sz w:val="24"/>
          <w:szCs w:val="24"/>
        </w:rPr>
        <w:t xml:space="preserve">The AI-powered resume screening solution addresses the growing challenges faced by organizations in processing large volumes of job applications. </w:t>
      </w:r>
    </w:p>
    <w:p w14:paraId="18B4A0ED" w14:textId="77777777" w:rsidR="009606C3" w:rsidRDefault="009606C3">
      <w:pPr>
        <w:pStyle w:val="BodyText"/>
        <w:numPr>
          <w:ilvl w:val="0"/>
          <w:numId w:val="16"/>
        </w:numPr>
        <w:tabs>
          <w:tab w:val="left" w:pos="0"/>
        </w:tabs>
        <w:spacing w:after="0"/>
        <w:jc w:val="both"/>
        <w:rPr>
          <w:rFonts w:ascii="Times New Roman" w:hAnsi="Times New Roman"/>
          <w:sz w:val="24"/>
          <w:szCs w:val="24"/>
        </w:rPr>
      </w:pPr>
      <w:r>
        <w:rPr>
          <w:rFonts w:ascii="Times New Roman" w:hAnsi="Times New Roman"/>
          <w:sz w:val="24"/>
          <w:szCs w:val="24"/>
        </w:rPr>
        <w:t xml:space="preserve">With increasing competition for talent, companies are looking for efficient and scalable hiring solutions to speed up the recruitment process. </w:t>
      </w:r>
    </w:p>
    <w:p w14:paraId="648E6309" w14:textId="77777777" w:rsidR="009606C3" w:rsidRDefault="009606C3">
      <w:pPr>
        <w:pStyle w:val="BodyText"/>
        <w:numPr>
          <w:ilvl w:val="0"/>
          <w:numId w:val="16"/>
        </w:numPr>
        <w:tabs>
          <w:tab w:val="left" w:pos="0"/>
        </w:tabs>
        <w:spacing w:after="0"/>
        <w:jc w:val="both"/>
        <w:rPr>
          <w:rFonts w:ascii="Times New Roman" w:hAnsi="Times New Roman"/>
          <w:sz w:val="24"/>
          <w:szCs w:val="24"/>
        </w:rPr>
      </w:pPr>
      <w:r>
        <w:rPr>
          <w:rFonts w:ascii="Times New Roman" w:hAnsi="Times New Roman"/>
          <w:sz w:val="24"/>
          <w:szCs w:val="24"/>
        </w:rPr>
        <w:t xml:space="preserve">The project caters to a wide range of industries, from small businesses to large enterprises, who need to optimize their hiring processes. </w:t>
      </w:r>
    </w:p>
    <w:p w14:paraId="457A404A" w14:textId="77777777" w:rsidR="009606C3" w:rsidRDefault="009606C3">
      <w:pPr>
        <w:pStyle w:val="BodyText"/>
        <w:numPr>
          <w:ilvl w:val="0"/>
          <w:numId w:val="16"/>
        </w:numPr>
        <w:tabs>
          <w:tab w:val="left" w:pos="0"/>
        </w:tabs>
        <w:spacing w:after="0"/>
        <w:jc w:val="both"/>
        <w:rPr>
          <w:rFonts w:ascii="Times New Roman" w:hAnsi="Times New Roman"/>
          <w:sz w:val="24"/>
          <w:szCs w:val="24"/>
        </w:rPr>
      </w:pPr>
      <w:r>
        <w:rPr>
          <w:rFonts w:ascii="Times New Roman" w:hAnsi="Times New Roman"/>
          <w:sz w:val="24"/>
          <w:szCs w:val="24"/>
        </w:rPr>
        <w:t xml:space="preserve">Automation of resume screening reduces recruitment costs, making the system attractive to companies aiming for cost-effective HR solutions. </w:t>
      </w:r>
    </w:p>
    <w:p w14:paraId="7E011F8F" w14:textId="77777777" w:rsidR="009606C3" w:rsidRDefault="009606C3">
      <w:pPr>
        <w:pStyle w:val="BodyText"/>
        <w:numPr>
          <w:ilvl w:val="0"/>
          <w:numId w:val="16"/>
        </w:numPr>
        <w:tabs>
          <w:tab w:val="left" w:pos="0"/>
        </w:tabs>
        <w:jc w:val="both"/>
        <w:rPr>
          <w:rStyle w:val="Strong"/>
          <w:rFonts w:ascii="Times New Roman" w:hAnsi="Times New Roman"/>
          <w:sz w:val="28"/>
          <w:szCs w:val="28"/>
        </w:rPr>
      </w:pPr>
      <w:r>
        <w:rPr>
          <w:rFonts w:ascii="Times New Roman" w:hAnsi="Times New Roman"/>
          <w:sz w:val="24"/>
          <w:szCs w:val="24"/>
        </w:rPr>
        <w:t xml:space="preserve">The system aligns with the growing global trend of adopting AI-driven tools in recruitment, enhancing its market relevance and growth potential. </w:t>
      </w:r>
    </w:p>
    <w:p w14:paraId="0C24B87F" w14:textId="77777777" w:rsidR="009606C3" w:rsidRDefault="009606C3">
      <w:pPr>
        <w:pStyle w:val="Heading3"/>
        <w:numPr>
          <w:ilvl w:val="0"/>
          <w:numId w:val="0"/>
        </w:numPr>
        <w:spacing w:after="283"/>
        <w:jc w:val="both"/>
        <w:rPr>
          <w:sz w:val="24"/>
          <w:szCs w:val="24"/>
        </w:rPr>
      </w:pPr>
      <w:r>
        <w:rPr>
          <w:rStyle w:val="Strong"/>
          <w:sz w:val="28"/>
          <w:szCs w:val="28"/>
        </w:rPr>
        <w:t>1.6.2 Innovativeness</w:t>
      </w:r>
    </w:p>
    <w:p w14:paraId="77C6AA3D" w14:textId="77777777" w:rsidR="009606C3" w:rsidRDefault="009606C3">
      <w:pPr>
        <w:pStyle w:val="BodyText"/>
        <w:numPr>
          <w:ilvl w:val="0"/>
          <w:numId w:val="17"/>
        </w:numPr>
        <w:tabs>
          <w:tab w:val="left" w:pos="0"/>
        </w:tabs>
        <w:spacing w:after="0"/>
        <w:jc w:val="both"/>
        <w:rPr>
          <w:rFonts w:ascii="Times New Roman" w:hAnsi="Times New Roman"/>
          <w:sz w:val="24"/>
          <w:szCs w:val="24"/>
        </w:rPr>
      </w:pPr>
      <w:r>
        <w:rPr>
          <w:rFonts w:ascii="Times New Roman" w:hAnsi="Times New Roman"/>
          <w:sz w:val="24"/>
          <w:szCs w:val="24"/>
        </w:rPr>
        <w:t xml:space="preserve">The use of </w:t>
      </w:r>
      <w:r w:rsidRPr="008F7F07">
        <w:rPr>
          <w:rStyle w:val="Strong"/>
          <w:rFonts w:ascii="Times New Roman" w:hAnsi="Times New Roman"/>
          <w:b w:val="0"/>
          <w:bCs w:val="0"/>
          <w:sz w:val="24"/>
          <w:szCs w:val="24"/>
        </w:rPr>
        <w:t>Natural Language Processing (NLP)</w:t>
      </w:r>
      <w:r>
        <w:rPr>
          <w:rFonts w:ascii="Times New Roman" w:hAnsi="Times New Roman"/>
          <w:sz w:val="24"/>
          <w:szCs w:val="24"/>
        </w:rPr>
        <w:t xml:space="preserve"> and </w:t>
      </w:r>
      <w:r w:rsidRPr="008F7F07">
        <w:rPr>
          <w:rStyle w:val="Strong"/>
          <w:rFonts w:ascii="Times New Roman" w:hAnsi="Times New Roman"/>
          <w:b w:val="0"/>
          <w:bCs w:val="0"/>
          <w:sz w:val="24"/>
          <w:szCs w:val="24"/>
        </w:rPr>
        <w:t>Machine Learning (ML)</w:t>
      </w:r>
      <w:r>
        <w:rPr>
          <w:rFonts w:ascii="Times New Roman" w:hAnsi="Times New Roman"/>
          <w:sz w:val="24"/>
          <w:szCs w:val="24"/>
        </w:rPr>
        <w:t xml:space="preserve"> techniques to analyze and rank resumes is an innovative approach beyond simple keyword matching. </w:t>
      </w:r>
    </w:p>
    <w:p w14:paraId="1B7DD8A7" w14:textId="77777777" w:rsidR="009606C3" w:rsidRDefault="009606C3">
      <w:pPr>
        <w:pStyle w:val="BodyText"/>
        <w:numPr>
          <w:ilvl w:val="0"/>
          <w:numId w:val="17"/>
        </w:numPr>
        <w:tabs>
          <w:tab w:val="left" w:pos="0"/>
        </w:tabs>
        <w:spacing w:after="0"/>
        <w:jc w:val="both"/>
        <w:rPr>
          <w:rFonts w:ascii="Times New Roman" w:hAnsi="Times New Roman"/>
          <w:sz w:val="24"/>
          <w:szCs w:val="24"/>
        </w:rPr>
      </w:pPr>
      <w:r>
        <w:rPr>
          <w:rFonts w:ascii="Times New Roman" w:hAnsi="Times New Roman"/>
          <w:sz w:val="24"/>
          <w:szCs w:val="24"/>
        </w:rPr>
        <w:t xml:space="preserve">The system’s ability to comprehend context and semantics in resumes ensures more accurate and comprehensive candidate evaluations. </w:t>
      </w:r>
    </w:p>
    <w:p w14:paraId="45ED4720" w14:textId="77777777" w:rsidR="009606C3" w:rsidRDefault="009606C3">
      <w:pPr>
        <w:pStyle w:val="BodyText"/>
        <w:numPr>
          <w:ilvl w:val="0"/>
          <w:numId w:val="17"/>
        </w:numPr>
        <w:tabs>
          <w:tab w:val="left" w:pos="0"/>
        </w:tabs>
        <w:spacing w:after="0"/>
        <w:jc w:val="both"/>
        <w:rPr>
          <w:rFonts w:ascii="Times New Roman" w:hAnsi="Times New Roman"/>
          <w:sz w:val="24"/>
          <w:szCs w:val="24"/>
        </w:rPr>
      </w:pPr>
      <w:r>
        <w:rPr>
          <w:rFonts w:ascii="Times New Roman" w:hAnsi="Times New Roman"/>
          <w:sz w:val="24"/>
          <w:szCs w:val="24"/>
        </w:rPr>
        <w:t xml:space="preserve">Unlike traditional systems, the AI-powered approach allows for continuous learning and improvement, ensuring better results over time. </w:t>
      </w:r>
    </w:p>
    <w:p w14:paraId="3ACE62E7" w14:textId="77777777" w:rsidR="009606C3" w:rsidRDefault="009606C3">
      <w:pPr>
        <w:pStyle w:val="BodyText"/>
        <w:numPr>
          <w:ilvl w:val="0"/>
          <w:numId w:val="17"/>
        </w:numPr>
        <w:tabs>
          <w:tab w:val="left" w:pos="0"/>
        </w:tabs>
        <w:spacing w:after="0"/>
        <w:jc w:val="both"/>
        <w:rPr>
          <w:rFonts w:ascii="Times New Roman" w:hAnsi="Times New Roman"/>
          <w:sz w:val="24"/>
          <w:szCs w:val="24"/>
        </w:rPr>
      </w:pPr>
      <w:r>
        <w:rPr>
          <w:rFonts w:ascii="Times New Roman" w:hAnsi="Times New Roman"/>
          <w:sz w:val="24"/>
          <w:szCs w:val="24"/>
        </w:rPr>
        <w:t xml:space="preserve">Multi-format compatibility, including PDF, DOCX, and CSV support, makes the system versatile and easy to integrate into existing HR processes. </w:t>
      </w:r>
    </w:p>
    <w:p w14:paraId="1AB50E50" w14:textId="77777777" w:rsidR="009606C3" w:rsidRDefault="009606C3">
      <w:pPr>
        <w:pStyle w:val="BodyText"/>
        <w:numPr>
          <w:ilvl w:val="0"/>
          <w:numId w:val="17"/>
        </w:numPr>
        <w:tabs>
          <w:tab w:val="left" w:pos="0"/>
        </w:tabs>
        <w:jc w:val="both"/>
        <w:rPr>
          <w:rStyle w:val="Strong"/>
          <w:rFonts w:ascii="Times New Roman" w:hAnsi="Times New Roman"/>
          <w:sz w:val="28"/>
          <w:szCs w:val="28"/>
        </w:rPr>
      </w:pPr>
      <w:r>
        <w:rPr>
          <w:rFonts w:ascii="Times New Roman" w:hAnsi="Times New Roman"/>
          <w:sz w:val="24"/>
          <w:szCs w:val="24"/>
        </w:rPr>
        <w:t xml:space="preserve">The integration of a user-friendly interface and real-time analytics enhances the system’s usability and makes it accessible to HR professionals with minimal technical expertise. </w:t>
      </w:r>
    </w:p>
    <w:p w14:paraId="2EF2D719" w14:textId="77777777" w:rsidR="009606C3" w:rsidRDefault="009606C3">
      <w:pPr>
        <w:pStyle w:val="Heading3"/>
        <w:numPr>
          <w:ilvl w:val="0"/>
          <w:numId w:val="0"/>
        </w:numPr>
        <w:spacing w:after="283"/>
        <w:jc w:val="both"/>
        <w:rPr>
          <w:sz w:val="24"/>
          <w:szCs w:val="24"/>
        </w:rPr>
      </w:pPr>
      <w:r>
        <w:rPr>
          <w:rStyle w:val="Strong"/>
          <w:sz w:val="28"/>
          <w:szCs w:val="28"/>
        </w:rPr>
        <w:t>1.6.3 Usefulness</w:t>
      </w:r>
    </w:p>
    <w:p w14:paraId="3532B13A" w14:textId="77777777" w:rsidR="009606C3" w:rsidRDefault="009606C3">
      <w:pPr>
        <w:pStyle w:val="BodyText"/>
        <w:numPr>
          <w:ilvl w:val="0"/>
          <w:numId w:val="18"/>
        </w:numPr>
        <w:tabs>
          <w:tab w:val="left" w:pos="0"/>
        </w:tabs>
        <w:spacing w:after="0"/>
        <w:jc w:val="both"/>
        <w:rPr>
          <w:rFonts w:ascii="Times New Roman" w:hAnsi="Times New Roman"/>
          <w:sz w:val="24"/>
          <w:szCs w:val="24"/>
        </w:rPr>
      </w:pPr>
      <w:r>
        <w:rPr>
          <w:rFonts w:ascii="Times New Roman" w:hAnsi="Times New Roman"/>
          <w:sz w:val="24"/>
          <w:szCs w:val="24"/>
        </w:rPr>
        <w:t xml:space="preserve">The system automates the time-consuming task of resume screening, saving valuable hours for HR teams. </w:t>
      </w:r>
    </w:p>
    <w:p w14:paraId="74C5BB0F" w14:textId="77777777" w:rsidR="009606C3" w:rsidRDefault="009606C3">
      <w:pPr>
        <w:pStyle w:val="BodyText"/>
        <w:numPr>
          <w:ilvl w:val="0"/>
          <w:numId w:val="18"/>
        </w:numPr>
        <w:tabs>
          <w:tab w:val="left" w:pos="0"/>
        </w:tabs>
        <w:spacing w:after="0"/>
        <w:jc w:val="both"/>
        <w:rPr>
          <w:rFonts w:ascii="Times New Roman" w:hAnsi="Times New Roman"/>
          <w:sz w:val="24"/>
          <w:szCs w:val="24"/>
        </w:rPr>
      </w:pPr>
      <w:r>
        <w:rPr>
          <w:rFonts w:ascii="Times New Roman" w:hAnsi="Times New Roman"/>
          <w:sz w:val="24"/>
          <w:szCs w:val="24"/>
        </w:rPr>
        <w:t xml:space="preserve">It reduces human bias in candidate evaluation, promoting fairer and more objective decision-making in recruitment. </w:t>
      </w:r>
    </w:p>
    <w:p w14:paraId="60A6291B" w14:textId="77777777" w:rsidR="009606C3" w:rsidRDefault="009606C3">
      <w:pPr>
        <w:pStyle w:val="BodyText"/>
        <w:numPr>
          <w:ilvl w:val="0"/>
          <w:numId w:val="18"/>
        </w:numPr>
        <w:tabs>
          <w:tab w:val="left" w:pos="0"/>
        </w:tabs>
        <w:spacing w:after="0"/>
        <w:jc w:val="both"/>
        <w:rPr>
          <w:rFonts w:ascii="Times New Roman" w:hAnsi="Times New Roman"/>
          <w:sz w:val="24"/>
          <w:szCs w:val="24"/>
        </w:rPr>
      </w:pPr>
      <w:r>
        <w:rPr>
          <w:rFonts w:ascii="Times New Roman" w:hAnsi="Times New Roman"/>
          <w:sz w:val="24"/>
          <w:szCs w:val="24"/>
        </w:rPr>
        <w:t xml:space="preserve">By prioritizing candidate suitability over keywords, the system provides more accurate and relevant results, leading to better hiring decisions. </w:t>
      </w:r>
    </w:p>
    <w:p w14:paraId="6183D7FC" w14:textId="77777777" w:rsidR="009606C3" w:rsidRDefault="009606C3">
      <w:pPr>
        <w:pStyle w:val="BodyText"/>
        <w:numPr>
          <w:ilvl w:val="0"/>
          <w:numId w:val="18"/>
        </w:numPr>
        <w:tabs>
          <w:tab w:val="left" w:pos="0"/>
        </w:tabs>
        <w:spacing w:after="0"/>
        <w:jc w:val="both"/>
        <w:rPr>
          <w:rFonts w:ascii="Times New Roman" w:hAnsi="Times New Roman"/>
          <w:sz w:val="24"/>
          <w:szCs w:val="24"/>
        </w:rPr>
      </w:pPr>
      <w:r>
        <w:rPr>
          <w:rFonts w:ascii="Times New Roman" w:hAnsi="Times New Roman"/>
          <w:sz w:val="24"/>
          <w:szCs w:val="24"/>
        </w:rPr>
        <w:t xml:space="preserve">It streamlines the hiring process, allowing recruiters to quickly focus on the most qualified candidates, thus reducing the time-to-hire. </w:t>
      </w:r>
    </w:p>
    <w:p w14:paraId="1A01BCF6" w14:textId="77777777" w:rsidR="009606C3" w:rsidRDefault="009606C3">
      <w:pPr>
        <w:pStyle w:val="BodyText"/>
        <w:numPr>
          <w:ilvl w:val="0"/>
          <w:numId w:val="18"/>
        </w:numPr>
        <w:tabs>
          <w:tab w:val="left" w:pos="0"/>
        </w:tabs>
        <w:jc w:val="both"/>
        <w:rPr>
          <w:color w:val="000000"/>
          <w:sz w:val="28"/>
          <w:szCs w:val="28"/>
        </w:rPr>
      </w:pPr>
      <w:r>
        <w:rPr>
          <w:rFonts w:ascii="Times New Roman" w:hAnsi="Times New Roman"/>
          <w:sz w:val="24"/>
          <w:szCs w:val="24"/>
        </w:rPr>
        <w:t xml:space="preserve">The system improves transparency by providing data-driven insights into the candidate pool, which helps organizations make more informed hiring decisions. </w:t>
      </w:r>
    </w:p>
    <w:p w14:paraId="4FBAD7BF" w14:textId="77777777" w:rsidR="009606C3" w:rsidRDefault="009606C3">
      <w:pPr>
        <w:pStyle w:val="Heading2"/>
        <w:rPr>
          <w:color w:val="000000"/>
          <w:szCs w:val="28"/>
        </w:rPr>
      </w:pPr>
    </w:p>
    <w:p w14:paraId="4DF3A4EF" w14:textId="77777777" w:rsidR="009606C3" w:rsidRDefault="009606C3" w:rsidP="008F7F07">
      <w:pPr>
        <w:pStyle w:val="Heading2"/>
        <w:jc w:val="left"/>
      </w:pPr>
      <w:r>
        <w:rPr>
          <w:rStyle w:val="Strong"/>
          <w:color w:val="000000"/>
          <w:szCs w:val="28"/>
        </w:rPr>
        <w:t>1.7 Report Organization</w:t>
      </w:r>
    </w:p>
    <w:p w14:paraId="170B49E8" w14:textId="77777777" w:rsidR="009606C3" w:rsidRDefault="009606C3">
      <w:pPr>
        <w:jc w:val="center"/>
      </w:pPr>
    </w:p>
    <w:p w14:paraId="271EFE08"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Introduction</w:t>
      </w:r>
    </w:p>
    <w:p w14:paraId="6B044DF3"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Provides the background, objectives, and motivation for 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project.  </w:t>
      </w:r>
    </w:p>
    <w:p w14:paraId="1F2F4356"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Literature Review</w:t>
      </w:r>
    </w:p>
    <w:p w14:paraId="73370EFC"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Reviews existing research, technologies, and methods related to resume screening, AI, and machine learning. </w:t>
      </w:r>
    </w:p>
    <w:p w14:paraId="2246C419"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System Design and Architecture</w:t>
      </w:r>
    </w:p>
    <w:p w14:paraId="0FDDB1F3"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Describes the overall system design, including the technologies and frameworks used. </w:t>
      </w:r>
    </w:p>
    <w:p w14:paraId="470079F7"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Methodology</w:t>
      </w:r>
    </w:p>
    <w:p w14:paraId="7853C587"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Details the approach followed in developing the system, from data collection to model training and implementation. </w:t>
      </w:r>
    </w:p>
    <w:p w14:paraId="40CDD337"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Implementation</w:t>
      </w:r>
    </w:p>
    <w:p w14:paraId="332CB288"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Explains how the system was implemented, including tools, libraries, and coding practices. </w:t>
      </w:r>
    </w:p>
    <w:p w14:paraId="54C9E52B"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Testing and Evaluation</w:t>
      </w:r>
    </w:p>
    <w:p w14:paraId="606993B0"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Presents the testing procedures and results, including performance evaluation, accuracy, and usability. </w:t>
      </w:r>
    </w:p>
    <w:p w14:paraId="4D53A473"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Results and Discussion</w:t>
      </w:r>
    </w:p>
    <w:p w14:paraId="1CD89DA1"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Discusses the outcomes of the project, including the system’s performance in real-world scenarios. </w:t>
      </w:r>
    </w:p>
    <w:p w14:paraId="3D23F8C3"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Conclusion and Future Work</w:t>
      </w:r>
    </w:p>
    <w:p w14:paraId="280B316D"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Summarizes the key findings, discusses the impact of the system, and suggests areas for future improvements. </w:t>
      </w:r>
    </w:p>
    <w:p w14:paraId="5073DB3E" w14:textId="77777777" w:rsidR="009606C3" w:rsidRDefault="009606C3">
      <w:pPr>
        <w:pStyle w:val="BodyText"/>
        <w:numPr>
          <w:ilvl w:val="0"/>
          <w:numId w:val="19"/>
        </w:numPr>
        <w:tabs>
          <w:tab w:val="left" w:pos="0"/>
        </w:tabs>
        <w:jc w:val="both"/>
        <w:rPr>
          <w:rFonts w:ascii="Times New Roman" w:hAnsi="Times New Roman"/>
          <w:sz w:val="24"/>
          <w:szCs w:val="24"/>
        </w:rPr>
      </w:pPr>
      <w:r>
        <w:rPr>
          <w:rStyle w:val="Strong"/>
          <w:rFonts w:ascii="Times New Roman" w:hAnsi="Times New Roman"/>
          <w:sz w:val="24"/>
          <w:szCs w:val="24"/>
        </w:rPr>
        <w:t>References</w:t>
      </w:r>
    </w:p>
    <w:p w14:paraId="07AEBFA8" w14:textId="77777777" w:rsidR="009606C3" w:rsidRDefault="009606C3">
      <w:pPr>
        <w:pStyle w:val="BodyText"/>
        <w:numPr>
          <w:ilvl w:val="1"/>
          <w:numId w:val="19"/>
        </w:numPr>
        <w:tabs>
          <w:tab w:val="left" w:pos="0"/>
        </w:tabs>
        <w:spacing w:after="0"/>
        <w:jc w:val="both"/>
        <w:rPr>
          <w:rStyle w:val="Strong"/>
          <w:rFonts w:ascii="Times New Roman" w:hAnsi="Times New Roman"/>
          <w:sz w:val="24"/>
          <w:szCs w:val="24"/>
        </w:rPr>
      </w:pPr>
      <w:r>
        <w:rPr>
          <w:rFonts w:ascii="Times New Roman" w:hAnsi="Times New Roman"/>
          <w:sz w:val="24"/>
          <w:szCs w:val="24"/>
        </w:rPr>
        <w:t xml:space="preserve">Lists all the sources, research papers, books, and online materials referenced throughout the report. </w:t>
      </w:r>
    </w:p>
    <w:p w14:paraId="55FB333F" w14:textId="77777777" w:rsidR="009606C3" w:rsidRDefault="008F7F07" w:rsidP="008F7F07">
      <w:pPr>
        <w:pStyle w:val="BodyText"/>
        <w:tabs>
          <w:tab w:val="left" w:pos="0"/>
        </w:tabs>
        <w:jc w:val="both"/>
        <w:rPr>
          <w:rFonts w:ascii="Times New Roman" w:hAnsi="Times New Roman"/>
          <w:sz w:val="24"/>
          <w:szCs w:val="24"/>
        </w:rPr>
      </w:pPr>
      <w:r>
        <w:rPr>
          <w:rStyle w:val="Strong"/>
          <w:rFonts w:ascii="Times New Roman" w:hAnsi="Times New Roman"/>
          <w:sz w:val="24"/>
          <w:szCs w:val="24"/>
          <w:lang w:val="en-US"/>
        </w:rPr>
        <w:t xml:space="preserve">      </w:t>
      </w:r>
      <w:r w:rsidRPr="008F7F07">
        <w:rPr>
          <w:rStyle w:val="Strong"/>
          <w:rFonts w:ascii="Times New Roman" w:hAnsi="Times New Roman"/>
          <w:b w:val="0"/>
          <w:bCs w:val="0"/>
          <w:sz w:val="24"/>
          <w:szCs w:val="24"/>
          <w:lang w:val="en-US"/>
        </w:rPr>
        <w:t>10</w:t>
      </w:r>
      <w:r>
        <w:rPr>
          <w:rStyle w:val="Strong"/>
          <w:rFonts w:ascii="Times New Roman" w:hAnsi="Times New Roman"/>
          <w:b w:val="0"/>
          <w:bCs w:val="0"/>
          <w:sz w:val="24"/>
          <w:szCs w:val="24"/>
          <w:lang w:val="en-US"/>
        </w:rPr>
        <w:t>.</w:t>
      </w:r>
      <w:r>
        <w:rPr>
          <w:rStyle w:val="Strong"/>
          <w:rFonts w:ascii="Times New Roman" w:hAnsi="Times New Roman"/>
          <w:sz w:val="24"/>
          <w:szCs w:val="24"/>
          <w:lang w:val="en-US"/>
        </w:rPr>
        <w:t xml:space="preserve"> </w:t>
      </w:r>
      <w:r w:rsidR="009606C3">
        <w:rPr>
          <w:rStyle w:val="Strong"/>
          <w:rFonts w:ascii="Times New Roman" w:hAnsi="Times New Roman"/>
          <w:sz w:val="24"/>
          <w:szCs w:val="24"/>
        </w:rPr>
        <w:t>Appendices</w:t>
      </w:r>
    </w:p>
    <w:p w14:paraId="20E9DFF7" w14:textId="77777777" w:rsidR="009606C3" w:rsidRDefault="008F7F07">
      <w:pPr>
        <w:pStyle w:val="BodyText"/>
        <w:numPr>
          <w:ilvl w:val="0"/>
          <w:numId w:val="20"/>
        </w:numPr>
        <w:tabs>
          <w:tab w:val="left" w:pos="0"/>
        </w:tabs>
        <w:ind w:left="709"/>
        <w:jc w:val="both"/>
        <w:rPr>
          <w:color w:val="000000"/>
          <w:sz w:val="24"/>
          <w:szCs w:val="24"/>
        </w:rPr>
      </w:pPr>
      <w:r>
        <w:rPr>
          <w:rFonts w:ascii="Times New Roman" w:hAnsi="Times New Roman"/>
          <w:sz w:val="24"/>
          <w:szCs w:val="24"/>
          <w:lang w:val="en-US"/>
        </w:rPr>
        <w:t xml:space="preserve"> </w:t>
      </w:r>
      <w:r w:rsidR="009606C3">
        <w:rPr>
          <w:rFonts w:ascii="Times New Roman" w:hAnsi="Times New Roman"/>
          <w:sz w:val="24"/>
          <w:szCs w:val="24"/>
        </w:rPr>
        <w:t xml:space="preserve">Includes supplementary material such as code snippets, system diagrams, or detailed data analysis to support the report. </w:t>
      </w:r>
    </w:p>
    <w:p w14:paraId="4741C5AC" w14:textId="77777777" w:rsidR="009606C3" w:rsidRDefault="009606C3">
      <w:pPr>
        <w:pStyle w:val="subtitle2forfrontpages"/>
        <w:jc w:val="both"/>
        <w:rPr>
          <w:b w:val="0"/>
          <w:color w:val="000000"/>
          <w:sz w:val="24"/>
          <w:szCs w:val="24"/>
        </w:rPr>
      </w:pPr>
    </w:p>
    <w:p w14:paraId="41492124" w14:textId="77777777" w:rsidR="009606C3" w:rsidRDefault="009606C3">
      <w:pPr>
        <w:pStyle w:val="subtitle2forfrontpages"/>
        <w:jc w:val="both"/>
        <w:rPr>
          <w:b w:val="0"/>
          <w:color w:val="000000"/>
          <w:sz w:val="24"/>
          <w:szCs w:val="24"/>
        </w:rPr>
      </w:pPr>
    </w:p>
    <w:p w14:paraId="2D892AC3" w14:textId="77777777" w:rsidR="009606C3" w:rsidRDefault="009606C3">
      <w:pPr>
        <w:pStyle w:val="subtitle2forfrontpages"/>
        <w:jc w:val="both"/>
        <w:rPr>
          <w:b w:val="0"/>
          <w:color w:val="000000"/>
          <w:sz w:val="28"/>
          <w:szCs w:val="28"/>
        </w:rPr>
      </w:pPr>
    </w:p>
    <w:p w14:paraId="023A35AA" w14:textId="77777777" w:rsidR="009606C3" w:rsidRDefault="009606C3">
      <w:pPr>
        <w:pStyle w:val="subtitle2forfrontpages"/>
        <w:rPr>
          <w:b w:val="0"/>
          <w:color w:val="000000"/>
          <w:sz w:val="28"/>
          <w:szCs w:val="28"/>
        </w:rPr>
      </w:pPr>
    </w:p>
    <w:p w14:paraId="0E295E6D" w14:textId="77777777" w:rsidR="009606C3" w:rsidRDefault="009606C3">
      <w:pPr>
        <w:pStyle w:val="subtitle2forfrontpages"/>
        <w:rPr>
          <w:bCs/>
          <w:color w:val="000000"/>
          <w:sz w:val="28"/>
          <w:szCs w:val="28"/>
        </w:rPr>
      </w:pPr>
      <w:r>
        <w:rPr>
          <w:bCs/>
          <w:color w:val="000000"/>
          <w:sz w:val="28"/>
          <w:szCs w:val="28"/>
        </w:rPr>
        <w:t>Chapter 2 : System Features</w:t>
      </w:r>
    </w:p>
    <w:p w14:paraId="1179360F" w14:textId="4DE52446" w:rsidR="009606C3" w:rsidRDefault="009606C3">
      <w:pPr>
        <w:pStyle w:val="subtitle2forfrontpages"/>
        <w:jc w:val="left"/>
        <w:rPr>
          <w:bCs/>
          <w:color w:val="000000"/>
          <w:sz w:val="28"/>
          <w:szCs w:val="28"/>
        </w:rPr>
      </w:pPr>
      <w:r>
        <w:rPr>
          <w:bCs/>
          <w:color w:val="000000"/>
          <w:sz w:val="28"/>
          <w:szCs w:val="28"/>
        </w:rPr>
        <w:t>2.1 Functional Requirements</w:t>
      </w:r>
    </w:p>
    <w:p w14:paraId="721BA048" w14:textId="77777777" w:rsidR="009606C3" w:rsidRDefault="009606C3">
      <w:pPr>
        <w:pStyle w:val="Heading3"/>
        <w:spacing w:after="283"/>
        <w:jc w:val="left"/>
        <w:rPr>
          <w:sz w:val="24"/>
          <w:szCs w:val="24"/>
        </w:rPr>
      </w:pPr>
      <w:r>
        <w:rPr>
          <w:rStyle w:val="Strong"/>
          <w:sz w:val="28"/>
          <w:szCs w:val="28"/>
        </w:rPr>
        <w:t>2.1.1. Distributed Database</w:t>
      </w:r>
    </w:p>
    <w:p w14:paraId="28E0EB42" w14:textId="77777777" w:rsidR="009606C3" w:rsidRDefault="009606C3" w:rsidP="00076303">
      <w:pPr>
        <w:pStyle w:val="BodyText"/>
        <w:jc w:val="both"/>
        <w:rPr>
          <w:rStyle w:val="Strong"/>
          <w:rFonts w:ascii="Times New Roman" w:hAnsi="Times New Roman"/>
          <w:sz w:val="24"/>
          <w:szCs w:val="24"/>
        </w:rPr>
      </w:pPr>
      <w:r>
        <w:rPr>
          <w:rFonts w:ascii="Times New Roman" w:hAnsi="Times New Roman"/>
          <w:sz w:val="24"/>
          <w:szCs w:val="24"/>
        </w:rPr>
        <w:t xml:space="preserve">The </w:t>
      </w:r>
      <w:r>
        <w:rPr>
          <w:rStyle w:val="Strong"/>
          <w:rFonts w:ascii="Times New Roman" w:hAnsi="Times New Roman"/>
          <w:b w:val="0"/>
          <w:bCs w:val="0"/>
          <w:sz w:val="24"/>
          <w:szCs w:val="24"/>
        </w:rPr>
        <w:t>AI-Powered Resume Screening System</w:t>
      </w:r>
      <w:r>
        <w:rPr>
          <w:rFonts w:ascii="Times New Roman" w:hAnsi="Times New Roman"/>
          <w:sz w:val="24"/>
          <w:szCs w:val="24"/>
        </w:rPr>
        <w:t xml:space="preserve"> will utilize a </w:t>
      </w:r>
      <w:r>
        <w:rPr>
          <w:rStyle w:val="Strong"/>
          <w:rFonts w:ascii="Times New Roman" w:hAnsi="Times New Roman"/>
          <w:b w:val="0"/>
          <w:bCs w:val="0"/>
          <w:sz w:val="24"/>
          <w:szCs w:val="24"/>
        </w:rPr>
        <w:t>distributed database</w:t>
      </w:r>
      <w:r>
        <w:rPr>
          <w:rFonts w:ascii="Times New Roman" w:hAnsi="Times New Roman"/>
          <w:sz w:val="24"/>
          <w:szCs w:val="24"/>
        </w:rPr>
        <w:t xml:space="preserve"> architecture to ensure scalability, reliability, and efficient management of data. Key features include:</w:t>
      </w:r>
    </w:p>
    <w:p w14:paraId="57AE1B9E" w14:textId="77777777" w:rsidR="009606C3" w:rsidRDefault="009606C3" w:rsidP="00076303">
      <w:pPr>
        <w:pStyle w:val="BodyText"/>
        <w:numPr>
          <w:ilvl w:val="0"/>
          <w:numId w:val="21"/>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Data Storage</w:t>
      </w:r>
      <w:r>
        <w:rPr>
          <w:rFonts w:ascii="Times New Roman" w:hAnsi="Times New Roman"/>
          <w:sz w:val="24"/>
          <w:szCs w:val="24"/>
        </w:rPr>
        <w:t xml:space="preserve">: Resumes, job descriptions, and candidate evaluations will be stored in a distributed </w:t>
      </w:r>
      <w:r>
        <w:rPr>
          <w:rStyle w:val="Strong"/>
          <w:rFonts w:ascii="Times New Roman" w:hAnsi="Times New Roman"/>
          <w:sz w:val="24"/>
          <w:szCs w:val="24"/>
        </w:rPr>
        <w:t>MySQL</w:t>
      </w:r>
      <w:r>
        <w:rPr>
          <w:rFonts w:ascii="Times New Roman" w:hAnsi="Times New Roman"/>
          <w:sz w:val="24"/>
          <w:szCs w:val="24"/>
        </w:rPr>
        <w:t xml:space="preserve"> database to handle large-scale data efficiently. </w:t>
      </w:r>
    </w:p>
    <w:p w14:paraId="4D6651AB" w14:textId="77777777" w:rsidR="009606C3" w:rsidRDefault="009606C3" w:rsidP="00076303">
      <w:pPr>
        <w:pStyle w:val="BodyText"/>
        <w:numPr>
          <w:ilvl w:val="0"/>
          <w:numId w:val="21"/>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Data Redundancy and Availability</w:t>
      </w:r>
      <w:r>
        <w:rPr>
          <w:rFonts w:ascii="Times New Roman" w:hAnsi="Times New Roman"/>
          <w:sz w:val="24"/>
          <w:szCs w:val="24"/>
        </w:rPr>
        <w:t xml:space="preserve">: The database will be replicated across multiple servers, ensuring data availability and fault tolerance even if one server fails. </w:t>
      </w:r>
    </w:p>
    <w:p w14:paraId="6957DBB8" w14:textId="77777777" w:rsidR="009606C3" w:rsidRDefault="009606C3" w:rsidP="00076303">
      <w:pPr>
        <w:pStyle w:val="BodyText"/>
        <w:numPr>
          <w:ilvl w:val="0"/>
          <w:numId w:val="21"/>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Scalability</w:t>
      </w:r>
      <w:r>
        <w:rPr>
          <w:rFonts w:ascii="Times New Roman" w:hAnsi="Times New Roman"/>
          <w:sz w:val="24"/>
          <w:szCs w:val="24"/>
        </w:rPr>
        <w:t xml:space="preserve">: The distributed database will support horizontal scaling to handle growing volumes of resumes and job data, ensuring seamless performance. </w:t>
      </w:r>
    </w:p>
    <w:p w14:paraId="6A951070" w14:textId="77777777" w:rsidR="009606C3" w:rsidRDefault="009606C3" w:rsidP="00076303">
      <w:pPr>
        <w:pStyle w:val="BodyText"/>
        <w:numPr>
          <w:ilvl w:val="0"/>
          <w:numId w:val="21"/>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Query Optimization</w:t>
      </w:r>
      <w:r>
        <w:rPr>
          <w:rFonts w:ascii="Times New Roman" w:hAnsi="Times New Roman"/>
          <w:sz w:val="24"/>
          <w:szCs w:val="24"/>
        </w:rPr>
        <w:t xml:space="preserve">: Optimized queries and indexing will be used for fast retrieval of candidate and resume information. </w:t>
      </w:r>
    </w:p>
    <w:p w14:paraId="73A4766C" w14:textId="77777777" w:rsidR="009606C3" w:rsidRDefault="009606C3" w:rsidP="00076303">
      <w:pPr>
        <w:pStyle w:val="BodyText"/>
        <w:numPr>
          <w:ilvl w:val="0"/>
          <w:numId w:val="21"/>
        </w:numPr>
        <w:tabs>
          <w:tab w:val="left" w:pos="0"/>
        </w:tabs>
        <w:jc w:val="both"/>
        <w:rPr>
          <w:rStyle w:val="Strong"/>
          <w:rFonts w:ascii="Times New Roman" w:hAnsi="Times New Roman"/>
          <w:sz w:val="28"/>
          <w:szCs w:val="28"/>
        </w:rPr>
      </w:pPr>
      <w:r>
        <w:rPr>
          <w:rStyle w:val="Strong"/>
          <w:rFonts w:ascii="Times New Roman" w:hAnsi="Times New Roman"/>
          <w:sz w:val="24"/>
          <w:szCs w:val="24"/>
        </w:rPr>
        <w:t>Security</w:t>
      </w:r>
      <w:r>
        <w:rPr>
          <w:rFonts w:ascii="Times New Roman" w:hAnsi="Times New Roman"/>
          <w:sz w:val="24"/>
          <w:szCs w:val="24"/>
        </w:rPr>
        <w:t xml:space="preserve">: Sensitive candidate data will be protected using encryption and access controls to ensure privacy and security. </w:t>
      </w:r>
    </w:p>
    <w:p w14:paraId="075FEFFE" w14:textId="77777777" w:rsidR="009606C3" w:rsidRDefault="009606C3" w:rsidP="00076303">
      <w:pPr>
        <w:pStyle w:val="Heading3"/>
        <w:numPr>
          <w:ilvl w:val="0"/>
          <w:numId w:val="0"/>
        </w:numPr>
        <w:spacing w:after="283" w:line="276" w:lineRule="auto"/>
        <w:jc w:val="left"/>
        <w:rPr>
          <w:sz w:val="24"/>
          <w:szCs w:val="24"/>
        </w:rPr>
      </w:pPr>
      <w:r>
        <w:rPr>
          <w:rStyle w:val="Strong"/>
          <w:sz w:val="28"/>
          <w:szCs w:val="28"/>
        </w:rPr>
        <w:t>2.1.2 Client-Server Model</w:t>
      </w:r>
    </w:p>
    <w:p w14:paraId="0686A657" w14:textId="77777777" w:rsidR="009606C3" w:rsidRDefault="009606C3" w:rsidP="00076303">
      <w:pPr>
        <w:pStyle w:val="BodyText"/>
        <w:jc w:val="both"/>
        <w:rPr>
          <w:rStyle w:val="Strong"/>
          <w:rFonts w:ascii="Times New Roman" w:hAnsi="Times New Roman"/>
          <w:sz w:val="24"/>
          <w:szCs w:val="24"/>
        </w:rPr>
      </w:pPr>
      <w:r>
        <w:rPr>
          <w:rFonts w:ascii="Times New Roman" w:hAnsi="Times New Roman"/>
          <w:sz w:val="24"/>
          <w:szCs w:val="24"/>
        </w:rPr>
        <w:t xml:space="preserve">The </w:t>
      </w:r>
      <w:r>
        <w:rPr>
          <w:rStyle w:val="Strong"/>
          <w:rFonts w:ascii="Times New Roman" w:hAnsi="Times New Roman"/>
          <w:b w:val="0"/>
          <w:bCs w:val="0"/>
          <w:sz w:val="24"/>
          <w:szCs w:val="24"/>
        </w:rPr>
        <w:t>client-server model</w:t>
      </w:r>
      <w:r>
        <w:rPr>
          <w:rFonts w:ascii="Times New Roman" w:hAnsi="Times New Roman"/>
          <w:sz w:val="24"/>
          <w:szCs w:val="24"/>
        </w:rPr>
        <w:t xml:space="preserve"> will be used to separate the user interface (client-side) from the backend (server-side), enhancing the system’s performance, scalability, and flexibility. Key features include:</w:t>
      </w:r>
    </w:p>
    <w:p w14:paraId="76A7FA85" w14:textId="77777777" w:rsidR="009606C3" w:rsidRDefault="009606C3" w:rsidP="00076303">
      <w:pPr>
        <w:pStyle w:val="BodyText"/>
        <w:numPr>
          <w:ilvl w:val="0"/>
          <w:numId w:val="22"/>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Resume Upload and Parsing</w:t>
      </w:r>
      <w:r>
        <w:rPr>
          <w:rFonts w:ascii="Times New Roman" w:hAnsi="Times New Roman"/>
          <w:sz w:val="24"/>
          <w:szCs w:val="24"/>
        </w:rPr>
        <w:t xml:space="preserve">: Recruiters will upload resumes through the client interface, which the server will process using Natural Language Processing (NLP) techniques to extract relevant candidate information. </w:t>
      </w:r>
    </w:p>
    <w:p w14:paraId="2542B2E2" w14:textId="77777777" w:rsidR="009606C3" w:rsidRDefault="009606C3" w:rsidP="00076303">
      <w:pPr>
        <w:pStyle w:val="BodyText"/>
        <w:numPr>
          <w:ilvl w:val="0"/>
          <w:numId w:val="22"/>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Job Description Matching</w:t>
      </w:r>
      <w:r>
        <w:rPr>
          <w:rFonts w:ascii="Times New Roman" w:hAnsi="Times New Roman"/>
          <w:sz w:val="24"/>
          <w:szCs w:val="24"/>
        </w:rPr>
        <w:t xml:space="preserve">: The client will allow recruiters to input job descriptions, and the server will match resumes based on key criteria, ranking candidates based on relevance to the job. </w:t>
      </w:r>
    </w:p>
    <w:p w14:paraId="0AD5579B" w14:textId="77777777" w:rsidR="009606C3" w:rsidRDefault="009606C3" w:rsidP="00076303">
      <w:pPr>
        <w:pStyle w:val="BodyText"/>
        <w:numPr>
          <w:ilvl w:val="0"/>
          <w:numId w:val="22"/>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Candidate Ranking and Display</w:t>
      </w:r>
      <w:r>
        <w:rPr>
          <w:rFonts w:ascii="Times New Roman" w:hAnsi="Times New Roman"/>
          <w:sz w:val="24"/>
          <w:szCs w:val="24"/>
        </w:rPr>
        <w:t xml:space="preserve">: The client-side interface will display a ranked list of candidates, highlighting their suitability based on skills, experience, and qualifications. </w:t>
      </w:r>
    </w:p>
    <w:p w14:paraId="358E7E12" w14:textId="77777777" w:rsidR="009606C3" w:rsidRDefault="009606C3" w:rsidP="00076303">
      <w:pPr>
        <w:pStyle w:val="BodyText"/>
        <w:numPr>
          <w:ilvl w:val="0"/>
          <w:numId w:val="22"/>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Interactive Dashboard</w:t>
      </w:r>
      <w:r>
        <w:rPr>
          <w:rFonts w:ascii="Times New Roman" w:hAnsi="Times New Roman"/>
          <w:sz w:val="24"/>
          <w:szCs w:val="24"/>
        </w:rPr>
        <w:t xml:space="preserve">: Recruiters will interact with an intuitive dashboard that enables them to filter, sort, and view candidate profiles for decision-making. </w:t>
      </w:r>
    </w:p>
    <w:p w14:paraId="36874B30" w14:textId="77777777" w:rsidR="009606C3" w:rsidRDefault="009606C3" w:rsidP="00076303">
      <w:pPr>
        <w:pStyle w:val="BodyText"/>
        <w:numPr>
          <w:ilvl w:val="0"/>
          <w:numId w:val="22"/>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Real-Time Communication</w:t>
      </w:r>
      <w:r>
        <w:rPr>
          <w:rFonts w:ascii="Times New Roman" w:hAnsi="Times New Roman"/>
          <w:sz w:val="24"/>
          <w:szCs w:val="24"/>
        </w:rPr>
        <w:t xml:space="preserve">: The client will communicate with the server in real-time, ensuring that recruiters receive up-to-date information on candidate evaluations and system processes. </w:t>
      </w:r>
    </w:p>
    <w:p w14:paraId="54828C1A" w14:textId="2F7611C3" w:rsidR="009606C3" w:rsidRPr="00F57AA4" w:rsidRDefault="009606C3" w:rsidP="00076303">
      <w:pPr>
        <w:pStyle w:val="BodyText"/>
        <w:numPr>
          <w:ilvl w:val="0"/>
          <w:numId w:val="22"/>
        </w:numPr>
        <w:tabs>
          <w:tab w:val="left" w:pos="0"/>
        </w:tabs>
        <w:jc w:val="both"/>
        <w:rPr>
          <w:rFonts w:ascii="Times New Roman" w:hAnsi="Times New Roman"/>
          <w:sz w:val="24"/>
          <w:szCs w:val="24"/>
        </w:rPr>
      </w:pPr>
      <w:r>
        <w:rPr>
          <w:rStyle w:val="Strong"/>
          <w:rFonts w:ascii="Times New Roman" w:hAnsi="Times New Roman"/>
          <w:sz w:val="24"/>
          <w:szCs w:val="24"/>
        </w:rPr>
        <w:t>Cross-Platform Accessibility</w:t>
      </w:r>
      <w:r>
        <w:rPr>
          <w:rFonts w:ascii="Times New Roman" w:hAnsi="Times New Roman"/>
          <w:sz w:val="24"/>
          <w:szCs w:val="24"/>
        </w:rPr>
        <w:t xml:space="preserve">: The client-side model, developed using </w:t>
      </w:r>
      <w:r>
        <w:rPr>
          <w:rStyle w:val="Strong"/>
          <w:rFonts w:ascii="Times New Roman" w:hAnsi="Times New Roman"/>
          <w:sz w:val="24"/>
          <w:szCs w:val="24"/>
        </w:rPr>
        <w:t>HTML</w:t>
      </w:r>
      <w:r>
        <w:rPr>
          <w:rFonts w:ascii="Times New Roman" w:hAnsi="Times New Roman"/>
          <w:sz w:val="24"/>
          <w:szCs w:val="24"/>
        </w:rPr>
        <w:t xml:space="preserve">, </w:t>
      </w:r>
      <w:r>
        <w:rPr>
          <w:rStyle w:val="Strong"/>
          <w:rFonts w:ascii="Times New Roman" w:hAnsi="Times New Roman"/>
          <w:sz w:val="24"/>
          <w:szCs w:val="24"/>
        </w:rPr>
        <w:t>CSS</w:t>
      </w:r>
      <w:r>
        <w:rPr>
          <w:rFonts w:ascii="Times New Roman" w:hAnsi="Times New Roman"/>
          <w:sz w:val="24"/>
          <w:szCs w:val="24"/>
        </w:rPr>
        <w:t xml:space="preserve">, and </w:t>
      </w:r>
      <w:r>
        <w:rPr>
          <w:rStyle w:val="Strong"/>
          <w:rFonts w:ascii="Times New Roman" w:hAnsi="Times New Roman"/>
          <w:sz w:val="24"/>
          <w:szCs w:val="24"/>
        </w:rPr>
        <w:t>JavaScript</w:t>
      </w:r>
      <w:r>
        <w:rPr>
          <w:rFonts w:ascii="Times New Roman" w:hAnsi="Times New Roman"/>
          <w:sz w:val="24"/>
          <w:szCs w:val="24"/>
        </w:rPr>
        <w:t xml:space="preserve">, will provide an accessible, responsive user experience on desktops, laptops, and mobile devices. </w:t>
      </w:r>
    </w:p>
    <w:p w14:paraId="2F45B356" w14:textId="77777777" w:rsidR="009606C3" w:rsidRDefault="009606C3" w:rsidP="008F7F07">
      <w:pPr>
        <w:pStyle w:val="Heading2"/>
        <w:spacing w:line="276" w:lineRule="auto"/>
        <w:jc w:val="left"/>
      </w:pPr>
      <w:r>
        <w:rPr>
          <w:rStyle w:val="Strong"/>
          <w:color w:val="000000"/>
          <w:szCs w:val="28"/>
        </w:rPr>
        <w:lastRenderedPageBreak/>
        <w:t>2.2 Non-Functional Requirements</w:t>
      </w:r>
    </w:p>
    <w:p w14:paraId="1FFDC7AE" w14:textId="77777777" w:rsidR="009606C3" w:rsidRDefault="009606C3" w:rsidP="00076303"/>
    <w:p w14:paraId="65E22517" w14:textId="77777777" w:rsidR="009606C3" w:rsidRDefault="009606C3" w:rsidP="00076303">
      <w:pPr>
        <w:pStyle w:val="Heading3"/>
        <w:spacing w:after="283" w:line="276" w:lineRule="auto"/>
        <w:jc w:val="left"/>
        <w:rPr>
          <w:rStyle w:val="Strong"/>
          <w:sz w:val="24"/>
          <w:szCs w:val="24"/>
        </w:rPr>
      </w:pPr>
      <w:r>
        <w:rPr>
          <w:rStyle w:val="Strong"/>
          <w:sz w:val="28"/>
          <w:szCs w:val="28"/>
        </w:rPr>
        <w:t>2.2.1 Performance Requirements</w:t>
      </w:r>
    </w:p>
    <w:p w14:paraId="2FB5DD1E" w14:textId="77777777" w:rsidR="009606C3" w:rsidRDefault="009606C3" w:rsidP="00076303">
      <w:pPr>
        <w:pStyle w:val="BodyText"/>
        <w:numPr>
          <w:ilvl w:val="0"/>
          <w:numId w:val="23"/>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Response Time</w:t>
      </w:r>
      <w:r>
        <w:rPr>
          <w:rFonts w:ascii="Times New Roman" w:hAnsi="Times New Roman"/>
          <w:sz w:val="24"/>
          <w:szCs w:val="24"/>
        </w:rPr>
        <w:t xml:space="preserve">: System should return resume evaluation results within </w:t>
      </w:r>
      <w:r>
        <w:rPr>
          <w:rStyle w:val="Strong"/>
          <w:rFonts w:ascii="Times New Roman" w:hAnsi="Times New Roman"/>
          <w:b w:val="0"/>
          <w:bCs w:val="0"/>
          <w:sz w:val="24"/>
          <w:szCs w:val="24"/>
        </w:rPr>
        <w:t>5-10 seconds</w:t>
      </w:r>
      <w:r>
        <w:rPr>
          <w:rFonts w:ascii="Times New Roman" w:hAnsi="Times New Roman"/>
          <w:sz w:val="24"/>
          <w:szCs w:val="24"/>
        </w:rPr>
        <w:t xml:space="preserve">. </w:t>
      </w:r>
    </w:p>
    <w:p w14:paraId="6EF081BE" w14:textId="77777777" w:rsidR="009606C3" w:rsidRDefault="009606C3" w:rsidP="00076303">
      <w:pPr>
        <w:pStyle w:val="BodyText"/>
        <w:numPr>
          <w:ilvl w:val="0"/>
          <w:numId w:val="23"/>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Scalability</w:t>
      </w:r>
      <w:r>
        <w:rPr>
          <w:rFonts w:ascii="Times New Roman" w:hAnsi="Times New Roman"/>
          <w:sz w:val="24"/>
          <w:szCs w:val="24"/>
        </w:rPr>
        <w:t xml:space="preserve">: Capable of handling </w:t>
      </w:r>
      <w:r>
        <w:rPr>
          <w:rStyle w:val="Strong"/>
          <w:rFonts w:ascii="Times New Roman" w:hAnsi="Times New Roman"/>
          <w:b w:val="0"/>
          <w:bCs w:val="0"/>
          <w:sz w:val="24"/>
          <w:szCs w:val="24"/>
        </w:rPr>
        <w:t>1,000 concurrent users</w:t>
      </w:r>
      <w:r>
        <w:rPr>
          <w:rFonts w:ascii="Times New Roman" w:hAnsi="Times New Roman"/>
          <w:sz w:val="24"/>
          <w:szCs w:val="24"/>
        </w:rPr>
        <w:t xml:space="preserve"> without performance degradation. </w:t>
      </w:r>
    </w:p>
    <w:p w14:paraId="1BAE388F" w14:textId="77777777" w:rsidR="009606C3" w:rsidRDefault="009606C3" w:rsidP="00076303">
      <w:pPr>
        <w:pStyle w:val="BodyText"/>
        <w:numPr>
          <w:ilvl w:val="0"/>
          <w:numId w:val="23"/>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System Availability</w:t>
      </w:r>
      <w:r>
        <w:rPr>
          <w:rFonts w:ascii="Times New Roman" w:hAnsi="Times New Roman"/>
          <w:sz w:val="24"/>
          <w:szCs w:val="24"/>
        </w:rPr>
        <w:t xml:space="preserve">: Must be available </w:t>
      </w:r>
      <w:r>
        <w:rPr>
          <w:rStyle w:val="Strong"/>
          <w:rFonts w:ascii="Times New Roman" w:hAnsi="Times New Roman"/>
          <w:b w:val="0"/>
          <w:bCs w:val="0"/>
          <w:sz w:val="24"/>
          <w:szCs w:val="24"/>
        </w:rPr>
        <w:t>99.9% of the time</w:t>
      </w:r>
      <w:r>
        <w:rPr>
          <w:rFonts w:ascii="Times New Roman" w:hAnsi="Times New Roman"/>
          <w:sz w:val="24"/>
          <w:szCs w:val="24"/>
        </w:rPr>
        <w:t xml:space="preserve">. </w:t>
      </w:r>
    </w:p>
    <w:p w14:paraId="05BC7409" w14:textId="77777777" w:rsidR="009606C3" w:rsidRDefault="009606C3" w:rsidP="00076303">
      <w:pPr>
        <w:pStyle w:val="BodyText"/>
        <w:numPr>
          <w:ilvl w:val="0"/>
          <w:numId w:val="23"/>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Load Handling</w:t>
      </w:r>
      <w:r>
        <w:rPr>
          <w:rFonts w:ascii="Times New Roman" w:hAnsi="Times New Roman"/>
          <w:sz w:val="24"/>
          <w:szCs w:val="24"/>
        </w:rPr>
        <w:t xml:space="preserve">: Capable of processing </w:t>
      </w:r>
      <w:r>
        <w:rPr>
          <w:rStyle w:val="Strong"/>
          <w:rFonts w:ascii="Times New Roman" w:hAnsi="Times New Roman"/>
          <w:b w:val="0"/>
          <w:bCs w:val="0"/>
          <w:sz w:val="24"/>
          <w:szCs w:val="24"/>
        </w:rPr>
        <w:t>10,000 resumes per day</w:t>
      </w:r>
      <w:r>
        <w:rPr>
          <w:rFonts w:ascii="Times New Roman" w:hAnsi="Times New Roman"/>
          <w:sz w:val="24"/>
          <w:szCs w:val="24"/>
        </w:rPr>
        <w:t xml:space="preserve"> without delays. </w:t>
      </w:r>
    </w:p>
    <w:p w14:paraId="29BC2595" w14:textId="77777777" w:rsidR="009606C3" w:rsidRDefault="009606C3" w:rsidP="00076303">
      <w:pPr>
        <w:pStyle w:val="BodyText"/>
        <w:numPr>
          <w:ilvl w:val="0"/>
          <w:numId w:val="23"/>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Data Processing Speed</w:t>
      </w:r>
      <w:r>
        <w:rPr>
          <w:rFonts w:ascii="Times New Roman" w:hAnsi="Times New Roman"/>
          <w:sz w:val="24"/>
          <w:szCs w:val="24"/>
        </w:rPr>
        <w:t xml:space="preserve">: Resume parsing and ranking algorithms should process in </w:t>
      </w:r>
      <w:r>
        <w:rPr>
          <w:rStyle w:val="Strong"/>
          <w:rFonts w:ascii="Times New Roman" w:hAnsi="Times New Roman"/>
          <w:sz w:val="24"/>
          <w:szCs w:val="24"/>
        </w:rPr>
        <w:t>less than 10 seconds</w:t>
      </w:r>
      <w:r>
        <w:rPr>
          <w:rFonts w:ascii="Times New Roman" w:hAnsi="Times New Roman"/>
          <w:sz w:val="24"/>
          <w:szCs w:val="24"/>
        </w:rPr>
        <w:t xml:space="preserve"> per resume. </w:t>
      </w:r>
    </w:p>
    <w:p w14:paraId="31FA9454" w14:textId="77777777" w:rsidR="009606C3" w:rsidRDefault="009606C3" w:rsidP="00076303">
      <w:pPr>
        <w:pStyle w:val="BodyText"/>
        <w:numPr>
          <w:ilvl w:val="0"/>
          <w:numId w:val="23"/>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Real-Time Updates</w:t>
      </w:r>
      <w:r>
        <w:rPr>
          <w:rFonts w:ascii="Times New Roman" w:hAnsi="Times New Roman"/>
          <w:sz w:val="24"/>
          <w:szCs w:val="24"/>
        </w:rPr>
        <w:t xml:space="preserve">: Changes should be reflected in the system within </w:t>
      </w:r>
      <w:r>
        <w:rPr>
          <w:rStyle w:val="Strong"/>
          <w:rFonts w:ascii="Times New Roman" w:hAnsi="Times New Roman"/>
          <w:b w:val="0"/>
          <w:bCs w:val="0"/>
          <w:sz w:val="24"/>
          <w:szCs w:val="24"/>
        </w:rPr>
        <w:t>2 seconds</w:t>
      </w:r>
      <w:r>
        <w:rPr>
          <w:rFonts w:ascii="Times New Roman" w:hAnsi="Times New Roman"/>
          <w:sz w:val="24"/>
          <w:szCs w:val="24"/>
        </w:rPr>
        <w:t xml:space="preserve">. </w:t>
      </w:r>
    </w:p>
    <w:p w14:paraId="75193420" w14:textId="77777777" w:rsidR="009606C3" w:rsidRDefault="009606C3" w:rsidP="00076303">
      <w:pPr>
        <w:pStyle w:val="BodyText"/>
        <w:numPr>
          <w:ilvl w:val="0"/>
          <w:numId w:val="23"/>
        </w:numPr>
        <w:tabs>
          <w:tab w:val="left" w:pos="0"/>
        </w:tabs>
        <w:jc w:val="both"/>
      </w:pPr>
      <w:r>
        <w:rPr>
          <w:rStyle w:val="Strong"/>
          <w:rFonts w:ascii="Times New Roman" w:hAnsi="Times New Roman"/>
          <w:sz w:val="24"/>
          <w:szCs w:val="24"/>
        </w:rPr>
        <w:t>Optimized Queries</w:t>
      </w:r>
      <w:r>
        <w:rPr>
          <w:rFonts w:ascii="Times New Roman" w:hAnsi="Times New Roman"/>
          <w:sz w:val="24"/>
          <w:szCs w:val="24"/>
        </w:rPr>
        <w:t xml:space="preserve">: Database queries should have a response time of under </w:t>
      </w:r>
      <w:r>
        <w:rPr>
          <w:rStyle w:val="Strong"/>
          <w:rFonts w:ascii="Times New Roman" w:hAnsi="Times New Roman"/>
          <w:b w:val="0"/>
          <w:bCs w:val="0"/>
          <w:sz w:val="24"/>
          <w:szCs w:val="24"/>
        </w:rPr>
        <w:t>3 seconds</w:t>
      </w:r>
      <w:r>
        <w:rPr>
          <w:rFonts w:ascii="Times New Roman" w:hAnsi="Times New Roman"/>
          <w:sz w:val="24"/>
          <w:szCs w:val="24"/>
        </w:rPr>
        <w:t xml:space="preserve">. </w:t>
      </w:r>
    </w:p>
    <w:p w14:paraId="62F1B91E" w14:textId="77777777" w:rsidR="009606C3" w:rsidRDefault="009606C3" w:rsidP="00076303">
      <w:pPr>
        <w:pStyle w:val="BodyText"/>
        <w:ind w:left="709"/>
        <w:jc w:val="both"/>
      </w:pPr>
    </w:p>
    <w:p w14:paraId="6E5799B9" w14:textId="77777777" w:rsidR="009606C3" w:rsidRDefault="009606C3" w:rsidP="00076303">
      <w:pPr>
        <w:pStyle w:val="Heading3"/>
        <w:numPr>
          <w:ilvl w:val="0"/>
          <w:numId w:val="0"/>
        </w:numPr>
        <w:spacing w:after="283" w:line="276" w:lineRule="auto"/>
        <w:jc w:val="left"/>
        <w:rPr>
          <w:rStyle w:val="Strong"/>
          <w:sz w:val="24"/>
          <w:szCs w:val="24"/>
        </w:rPr>
      </w:pPr>
      <w:r>
        <w:rPr>
          <w:rStyle w:val="Strong"/>
          <w:sz w:val="28"/>
          <w:szCs w:val="28"/>
        </w:rPr>
        <w:t>2.2.2 Safety Requirements</w:t>
      </w:r>
    </w:p>
    <w:p w14:paraId="31B148A4" w14:textId="77777777" w:rsidR="009606C3" w:rsidRDefault="009606C3" w:rsidP="00076303">
      <w:pPr>
        <w:pStyle w:val="BodyText"/>
        <w:numPr>
          <w:ilvl w:val="0"/>
          <w:numId w:val="24"/>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Data Privacy</w:t>
      </w:r>
      <w:r>
        <w:rPr>
          <w:rFonts w:ascii="Times New Roman" w:hAnsi="Times New Roman"/>
          <w:sz w:val="24"/>
          <w:szCs w:val="24"/>
        </w:rPr>
        <w:t xml:space="preserve">: Encrypt sensitive data  for storage and </w:t>
      </w:r>
      <w:r>
        <w:rPr>
          <w:rStyle w:val="Strong"/>
          <w:rFonts w:ascii="Times New Roman" w:hAnsi="Times New Roman"/>
          <w:b w:val="0"/>
          <w:bCs w:val="0"/>
          <w:sz w:val="24"/>
          <w:szCs w:val="24"/>
        </w:rPr>
        <w:t>SSL/TLS</w:t>
      </w:r>
      <w:r>
        <w:rPr>
          <w:rFonts w:ascii="Times New Roman" w:hAnsi="Times New Roman"/>
          <w:sz w:val="24"/>
          <w:szCs w:val="24"/>
        </w:rPr>
        <w:t xml:space="preserve"> for transmission. </w:t>
      </w:r>
    </w:p>
    <w:p w14:paraId="793C8DEC" w14:textId="77777777" w:rsidR="009606C3" w:rsidRDefault="009606C3" w:rsidP="00076303">
      <w:pPr>
        <w:pStyle w:val="BodyText"/>
        <w:numPr>
          <w:ilvl w:val="0"/>
          <w:numId w:val="24"/>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User Authentication</w:t>
      </w:r>
      <w:r>
        <w:rPr>
          <w:rFonts w:ascii="Times New Roman" w:hAnsi="Times New Roman"/>
          <w:sz w:val="24"/>
          <w:szCs w:val="24"/>
        </w:rPr>
        <w:t xml:space="preserve">: Implement </w:t>
      </w:r>
      <w:r>
        <w:rPr>
          <w:rStyle w:val="Strong"/>
          <w:rFonts w:ascii="Times New Roman" w:hAnsi="Times New Roman"/>
          <w:b w:val="0"/>
          <w:bCs w:val="0"/>
          <w:sz w:val="24"/>
          <w:szCs w:val="24"/>
        </w:rPr>
        <w:t>multi-factor authentication (MFA)</w:t>
      </w:r>
      <w:r>
        <w:rPr>
          <w:rFonts w:ascii="Times New Roman" w:hAnsi="Times New Roman"/>
          <w:sz w:val="24"/>
          <w:szCs w:val="24"/>
        </w:rPr>
        <w:t xml:space="preserve"> for secure access. </w:t>
      </w:r>
    </w:p>
    <w:p w14:paraId="231D887A" w14:textId="77777777" w:rsidR="009606C3" w:rsidRDefault="009606C3" w:rsidP="00076303">
      <w:pPr>
        <w:pStyle w:val="BodyText"/>
        <w:numPr>
          <w:ilvl w:val="0"/>
          <w:numId w:val="24"/>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Access Control</w:t>
      </w:r>
      <w:r>
        <w:rPr>
          <w:rFonts w:ascii="Times New Roman" w:hAnsi="Times New Roman"/>
          <w:sz w:val="24"/>
          <w:szCs w:val="24"/>
        </w:rPr>
        <w:t xml:space="preserve">: Use </w:t>
      </w:r>
      <w:r>
        <w:rPr>
          <w:rStyle w:val="Strong"/>
          <w:rFonts w:ascii="Times New Roman" w:hAnsi="Times New Roman"/>
          <w:sz w:val="24"/>
          <w:szCs w:val="24"/>
        </w:rPr>
        <w:t>role-based access control (RBAC)</w:t>
      </w:r>
      <w:r>
        <w:rPr>
          <w:rFonts w:ascii="Times New Roman" w:hAnsi="Times New Roman"/>
          <w:sz w:val="24"/>
          <w:szCs w:val="24"/>
        </w:rPr>
        <w:t xml:space="preserve"> to restrict access based on user roles. </w:t>
      </w:r>
    </w:p>
    <w:p w14:paraId="3F097FF8" w14:textId="77777777" w:rsidR="009606C3" w:rsidRDefault="009606C3" w:rsidP="00076303">
      <w:pPr>
        <w:pStyle w:val="BodyText"/>
        <w:numPr>
          <w:ilvl w:val="0"/>
          <w:numId w:val="24"/>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Backup and Recovery</w:t>
      </w:r>
      <w:r>
        <w:rPr>
          <w:rFonts w:ascii="Times New Roman" w:hAnsi="Times New Roman"/>
          <w:sz w:val="24"/>
          <w:szCs w:val="24"/>
        </w:rPr>
        <w:t xml:space="preserve">: Regular backups with </w:t>
      </w:r>
      <w:r>
        <w:rPr>
          <w:rStyle w:val="Strong"/>
          <w:rFonts w:ascii="Times New Roman" w:hAnsi="Times New Roman"/>
          <w:b w:val="0"/>
          <w:bCs w:val="0"/>
          <w:sz w:val="24"/>
          <w:szCs w:val="24"/>
        </w:rPr>
        <w:t>Recovery Point Objective (RPO)</w:t>
      </w:r>
      <w:r>
        <w:rPr>
          <w:rFonts w:ascii="Times New Roman" w:hAnsi="Times New Roman"/>
          <w:sz w:val="24"/>
          <w:szCs w:val="24"/>
        </w:rPr>
        <w:t xml:space="preserve"> of </w:t>
      </w:r>
      <w:r>
        <w:rPr>
          <w:rStyle w:val="Strong"/>
          <w:rFonts w:ascii="Times New Roman" w:hAnsi="Times New Roman"/>
          <w:b w:val="0"/>
          <w:bCs w:val="0"/>
          <w:sz w:val="24"/>
          <w:szCs w:val="24"/>
        </w:rPr>
        <w:t>1 hour</w:t>
      </w:r>
      <w:r>
        <w:rPr>
          <w:rFonts w:ascii="Times New Roman" w:hAnsi="Times New Roman"/>
          <w:sz w:val="24"/>
          <w:szCs w:val="24"/>
        </w:rPr>
        <w:t xml:space="preserve">. </w:t>
      </w:r>
    </w:p>
    <w:p w14:paraId="6A7F2A27" w14:textId="77777777" w:rsidR="009606C3" w:rsidRDefault="009606C3" w:rsidP="00076303">
      <w:pPr>
        <w:pStyle w:val="BodyText"/>
        <w:numPr>
          <w:ilvl w:val="0"/>
          <w:numId w:val="24"/>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Audit Logging</w:t>
      </w:r>
      <w:r>
        <w:rPr>
          <w:rFonts w:ascii="Times New Roman" w:hAnsi="Times New Roman"/>
          <w:sz w:val="24"/>
          <w:szCs w:val="24"/>
        </w:rPr>
        <w:t xml:space="preserve">: Maintain secure, accessible audit logs to track access and changes to sensitive data. </w:t>
      </w:r>
    </w:p>
    <w:p w14:paraId="2B810AF0" w14:textId="77777777" w:rsidR="009606C3" w:rsidRDefault="009606C3" w:rsidP="00076303">
      <w:pPr>
        <w:pStyle w:val="BodyText"/>
        <w:numPr>
          <w:ilvl w:val="0"/>
          <w:numId w:val="24"/>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Malware Protection</w:t>
      </w:r>
      <w:r>
        <w:rPr>
          <w:rFonts w:ascii="Times New Roman" w:hAnsi="Times New Roman"/>
          <w:sz w:val="24"/>
          <w:szCs w:val="24"/>
        </w:rPr>
        <w:t xml:space="preserve">: Regular security scans and updates to prevent unauthorized access or malware. </w:t>
      </w:r>
    </w:p>
    <w:p w14:paraId="108D5AD4" w14:textId="77777777" w:rsidR="009606C3" w:rsidRDefault="009606C3" w:rsidP="00076303">
      <w:pPr>
        <w:pStyle w:val="BodyText"/>
        <w:numPr>
          <w:ilvl w:val="0"/>
          <w:numId w:val="24"/>
        </w:numPr>
        <w:tabs>
          <w:tab w:val="left" w:pos="0"/>
        </w:tabs>
        <w:jc w:val="both"/>
        <w:rPr>
          <w:color w:val="000000"/>
          <w:sz w:val="28"/>
          <w:szCs w:val="28"/>
        </w:rPr>
      </w:pPr>
      <w:r>
        <w:rPr>
          <w:rStyle w:val="Strong"/>
          <w:rFonts w:ascii="Times New Roman" w:hAnsi="Times New Roman"/>
          <w:sz w:val="24"/>
          <w:szCs w:val="24"/>
        </w:rPr>
        <w:t>Incident Response</w:t>
      </w:r>
      <w:r>
        <w:rPr>
          <w:rFonts w:ascii="Times New Roman" w:hAnsi="Times New Roman"/>
          <w:sz w:val="24"/>
          <w:szCs w:val="24"/>
        </w:rPr>
        <w:t xml:space="preserve">: Define and implement an </w:t>
      </w:r>
      <w:r>
        <w:rPr>
          <w:rStyle w:val="Strong"/>
          <w:rFonts w:ascii="Times New Roman" w:hAnsi="Times New Roman"/>
          <w:b w:val="0"/>
          <w:bCs w:val="0"/>
          <w:sz w:val="24"/>
          <w:szCs w:val="24"/>
        </w:rPr>
        <w:t>incident response plan</w:t>
      </w:r>
      <w:r>
        <w:rPr>
          <w:rFonts w:ascii="Times New Roman" w:hAnsi="Times New Roman"/>
          <w:sz w:val="24"/>
          <w:szCs w:val="24"/>
        </w:rPr>
        <w:t xml:space="preserve"> for security breaches. </w:t>
      </w:r>
    </w:p>
    <w:p w14:paraId="19E22EFD" w14:textId="77777777" w:rsidR="009606C3" w:rsidRDefault="009606C3" w:rsidP="00076303">
      <w:pPr>
        <w:pStyle w:val="subtitle2forfrontpages"/>
        <w:rPr>
          <w:b w:val="0"/>
          <w:color w:val="000000"/>
          <w:sz w:val="28"/>
          <w:szCs w:val="28"/>
        </w:rPr>
      </w:pPr>
    </w:p>
    <w:p w14:paraId="15316DB0" w14:textId="77777777" w:rsidR="009606C3" w:rsidRDefault="009606C3" w:rsidP="00076303">
      <w:pPr>
        <w:pStyle w:val="subtitle2forfrontpages"/>
        <w:rPr>
          <w:b w:val="0"/>
          <w:color w:val="000000"/>
          <w:sz w:val="28"/>
          <w:szCs w:val="28"/>
        </w:rPr>
      </w:pPr>
    </w:p>
    <w:p w14:paraId="2449C13F" w14:textId="77777777" w:rsidR="009606C3" w:rsidRDefault="009606C3" w:rsidP="00076303">
      <w:pPr>
        <w:pStyle w:val="subtitle2forfrontpages"/>
        <w:rPr>
          <w:b w:val="0"/>
          <w:color w:val="000000"/>
          <w:sz w:val="28"/>
          <w:szCs w:val="28"/>
        </w:rPr>
      </w:pPr>
    </w:p>
    <w:p w14:paraId="3C874C3A" w14:textId="77777777" w:rsidR="009606C3" w:rsidRDefault="009606C3" w:rsidP="00076303">
      <w:pPr>
        <w:pStyle w:val="subtitle2forfrontpages"/>
        <w:rPr>
          <w:b w:val="0"/>
          <w:color w:val="000000"/>
          <w:sz w:val="28"/>
          <w:szCs w:val="28"/>
        </w:rPr>
      </w:pPr>
    </w:p>
    <w:p w14:paraId="2D842BB5" w14:textId="77777777" w:rsidR="009606C3" w:rsidRDefault="009606C3" w:rsidP="00076303">
      <w:pPr>
        <w:pStyle w:val="subtitle2forfrontpages"/>
        <w:rPr>
          <w:b w:val="0"/>
          <w:color w:val="000000"/>
          <w:sz w:val="28"/>
          <w:szCs w:val="28"/>
        </w:rPr>
      </w:pPr>
    </w:p>
    <w:p w14:paraId="428D820A" w14:textId="77777777" w:rsidR="009606C3" w:rsidRDefault="009606C3" w:rsidP="00076303">
      <w:pPr>
        <w:pStyle w:val="subtitle2forfrontpages"/>
        <w:rPr>
          <w:b w:val="0"/>
          <w:color w:val="000000"/>
          <w:sz w:val="28"/>
          <w:szCs w:val="28"/>
        </w:rPr>
      </w:pPr>
    </w:p>
    <w:p w14:paraId="2344DCEB" w14:textId="77777777" w:rsidR="00C65D8D" w:rsidRDefault="00C65D8D" w:rsidP="00076303">
      <w:pPr>
        <w:pStyle w:val="subtitle2forfrontpages"/>
        <w:rPr>
          <w:b w:val="0"/>
          <w:color w:val="000000"/>
          <w:sz w:val="28"/>
          <w:szCs w:val="28"/>
        </w:rPr>
      </w:pPr>
    </w:p>
    <w:p w14:paraId="49C297D1" w14:textId="77777777" w:rsidR="009606C3" w:rsidRDefault="009606C3" w:rsidP="00076303">
      <w:pPr>
        <w:pStyle w:val="Heading2"/>
        <w:spacing w:line="276" w:lineRule="auto"/>
        <w:jc w:val="left"/>
        <w:rPr>
          <w:rStyle w:val="Strong"/>
          <w:color w:val="000000"/>
          <w:szCs w:val="28"/>
        </w:rPr>
      </w:pPr>
      <w:r>
        <w:rPr>
          <w:rStyle w:val="Strong"/>
          <w:color w:val="000000"/>
          <w:szCs w:val="28"/>
        </w:rPr>
        <w:lastRenderedPageBreak/>
        <w:t>2.2.3 Security Requirements:</w:t>
      </w:r>
    </w:p>
    <w:p w14:paraId="49471321" w14:textId="77777777" w:rsidR="008F7F07" w:rsidRPr="008F7F07" w:rsidRDefault="008F7F07" w:rsidP="008F7F07">
      <w:pPr>
        <w:rPr>
          <w:lang w:val="x-none"/>
        </w:rPr>
      </w:pPr>
    </w:p>
    <w:p w14:paraId="46B5A989" w14:textId="77777777" w:rsidR="009606C3" w:rsidRDefault="009606C3" w:rsidP="00076303">
      <w:pPr>
        <w:pStyle w:val="BodyText"/>
        <w:numPr>
          <w:ilvl w:val="0"/>
          <w:numId w:val="25"/>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Data Encryption</w:t>
      </w:r>
      <w:r>
        <w:rPr>
          <w:rFonts w:ascii="Times New Roman" w:hAnsi="Times New Roman"/>
          <w:sz w:val="24"/>
          <w:szCs w:val="24"/>
        </w:rPr>
        <w:t xml:space="preserve">: Encrypt sensitive data for storage and </w:t>
      </w:r>
      <w:r>
        <w:rPr>
          <w:rStyle w:val="Strong"/>
          <w:rFonts w:ascii="Times New Roman" w:hAnsi="Times New Roman"/>
          <w:b w:val="0"/>
          <w:bCs w:val="0"/>
          <w:sz w:val="24"/>
          <w:szCs w:val="24"/>
        </w:rPr>
        <w:t>SSL/TLS</w:t>
      </w:r>
      <w:r>
        <w:rPr>
          <w:rFonts w:ascii="Times New Roman" w:hAnsi="Times New Roman"/>
          <w:sz w:val="24"/>
          <w:szCs w:val="24"/>
        </w:rPr>
        <w:t xml:space="preserve"> for secure transmission. </w:t>
      </w:r>
    </w:p>
    <w:p w14:paraId="4235D0B9" w14:textId="77777777" w:rsidR="009606C3" w:rsidRDefault="009606C3" w:rsidP="00076303">
      <w:pPr>
        <w:pStyle w:val="BodyText"/>
        <w:numPr>
          <w:ilvl w:val="0"/>
          <w:numId w:val="25"/>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Authentication and Access Control</w:t>
      </w:r>
      <w:r>
        <w:rPr>
          <w:rFonts w:ascii="Times New Roman" w:hAnsi="Times New Roman"/>
          <w:sz w:val="24"/>
          <w:szCs w:val="24"/>
        </w:rPr>
        <w:t xml:space="preserve">: Implement </w:t>
      </w:r>
      <w:r>
        <w:rPr>
          <w:rStyle w:val="Strong"/>
          <w:rFonts w:ascii="Times New Roman" w:hAnsi="Times New Roman"/>
          <w:b w:val="0"/>
          <w:bCs w:val="0"/>
          <w:sz w:val="24"/>
          <w:szCs w:val="24"/>
        </w:rPr>
        <w:t>multi-factor authentication (MFA)</w:t>
      </w:r>
      <w:r>
        <w:rPr>
          <w:rFonts w:ascii="Times New Roman" w:hAnsi="Times New Roman"/>
          <w:sz w:val="24"/>
          <w:szCs w:val="24"/>
        </w:rPr>
        <w:t xml:space="preserve"> and </w:t>
      </w:r>
      <w:r>
        <w:rPr>
          <w:rStyle w:val="Strong"/>
          <w:rFonts w:ascii="Times New Roman" w:hAnsi="Times New Roman"/>
          <w:b w:val="0"/>
          <w:bCs w:val="0"/>
          <w:sz w:val="24"/>
          <w:szCs w:val="24"/>
        </w:rPr>
        <w:t>role-based access control (RBAC)</w:t>
      </w:r>
      <w:r>
        <w:rPr>
          <w:rFonts w:ascii="Times New Roman" w:hAnsi="Times New Roman"/>
          <w:sz w:val="24"/>
          <w:szCs w:val="24"/>
        </w:rPr>
        <w:t xml:space="preserve"> to restrict access based on user roles. </w:t>
      </w:r>
    </w:p>
    <w:p w14:paraId="25952EE3" w14:textId="77777777" w:rsidR="009606C3" w:rsidRDefault="009606C3" w:rsidP="00076303">
      <w:pPr>
        <w:pStyle w:val="BodyText"/>
        <w:numPr>
          <w:ilvl w:val="0"/>
          <w:numId w:val="25"/>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Data Integrity</w:t>
      </w:r>
      <w:r>
        <w:rPr>
          <w:rFonts w:ascii="Times New Roman" w:hAnsi="Times New Roman"/>
          <w:sz w:val="24"/>
          <w:szCs w:val="24"/>
        </w:rPr>
        <w:t xml:space="preserve">: Ensure data cannot be altered by unauthorized users, with regular checks for data integrity. </w:t>
      </w:r>
    </w:p>
    <w:p w14:paraId="67348098" w14:textId="77777777" w:rsidR="009606C3" w:rsidRDefault="009606C3" w:rsidP="00076303">
      <w:pPr>
        <w:pStyle w:val="BodyText"/>
        <w:numPr>
          <w:ilvl w:val="0"/>
          <w:numId w:val="25"/>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Audit and Monitoring</w:t>
      </w:r>
      <w:r>
        <w:rPr>
          <w:rFonts w:ascii="Times New Roman" w:hAnsi="Times New Roman"/>
          <w:sz w:val="24"/>
          <w:szCs w:val="24"/>
        </w:rPr>
        <w:t xml:space="preserve">: Maintain comprehensive audit logs of user activities, data access, and system changes for security auditing and monitoring. </w:t>
      </w:r>
    </w:p>
    <w:p w14:paraId="64364805" w14:textId="77777777" w:rsidR="009606C3" w:rsidRDefault="009606C3" w:rsidP="00076303">
      <w:pPr>
        <w:pStyle w:val="BodyText"/>
        <w:numPr>
          <w:ilvl w:val="0"/>
          <w:numId w:val="25"/>
        </w:numPr>
        <w:tabs>
          <w:tab w:val="left" w:pos="0"/>
        </w:tabs>
        <w:jc w:val="both"/>
      </w:pPr>
      <w:r>
        <w:rPr>
          <w:rStyle w:val="Strong"/>
          <w:rFonts w:ascii="Times New Roman" w:hAnsi="Times New Roman"/>
          <w:sz w:val="24"/>
          <w:szCs w:val="24"/>
        </w:rPr>
        <w:t>Backup and Recovery</w:t>
      </w:r>
      <w:r>
        <w:rPr>
          <w:rFonts w:ascii="Times New Roman" w:hAnsi="Times New Roman"/>
          <w:sz w:val="24"/>
          <w:szCs w:val="24"/>
        </w:rPr>
        <w:t xml:space="preserve">: Regularly back up data and implement a disaster recovery plan to ensure data protection and business continuity. </w:t>
      </w:r>
    </w:p>
    <w:p w14:paraId="1175CAE0" w14:textId="77777777" w:rsidR="009606C3" w:rsidRDefault="009606C3" w:rsidP="00076303">
      <w:pPr>
        <w:pStyle w:val="BodyText"/>
        <w:ind w:left="709"/>
        <w:jc w:val="both"/>
      </w:pPr>
    </w:p>
    <w:p w14:paraId="6EF4ABCB" w14:textId="77777777" w:rsidR="009606C3" w:rsidRDefault="009606C3" w:rsidP="00076303">
      <w:pPr>
        <w:pStyle w:val="Heading2"/>
        <w:spacing w:after="283" w:line="276" w:lineRule="auto"/>
        <w:jc w:val="both"/>
        <w:rPr>
          <w:rStyle w:val="Strong"/>
          <w:sz w:val="24"/>
          <w:szCs w:val="24"/>
        </w:rPr>
      </w:pPr>
      <w:r>
        <w:rPr>
          <w:rStyle w:val="Strong"/>
        </w:rPr>
        <w:t>2.2.4 Software Quality Attributes</w:t>
      </w:r>
    </w:p>
    <w:p w14:paraId="3B6F8255" w14:textId="77777777" w:rsidR="009606C3" w:rsidRDefault="009606C3" w:rsidP="00076303">
      <w:pPr>
        <w:pStyle w:val="BodyText"/>
        <w:numPr>
          <w:ilvl w:val="0"/>
          <w:numId w:val="26"/>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Performance</w:t>
      </w:r>
      <w:r>
        <w:rPr>
          <w:rFonts w:ascii="Times New Roman" w:hAnsi="Times New Roman"/>
          <w:sz w:val="24"/>
          <w:szCs w:val="24"/>
        </w:rPr>
        <w:t xml:space="preserve">: Ensure fast response times and efficient data processing, even with high traffic and large datasets. </w:t>
      </w:r>
    </w:p>
    <w:p w14:paraId="3FE7CCD2" w14:textId="77777777" w:rsidR="009606C3" w:rsidRDefault="009606C3" w:rsidP="00076303">
      <w:pPr>
        <w:pStyle w:val="BodyText"/>
        <w:numPr>
          <w:ilvl w:val="0"/>
          <w:numId w:val="26"/>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Scalability</w:t>
      </w:r>
      <w:r>
        <w:rPr>
          <w:rFonts w:ascii="Times New Roman" w:hAnsi="Times New Roman"/>
          <w:sz w:val="24"/>
          <w:szCs w:val="24"/>
        </w:rPr>
        <w:t xml:space="preserve">: Design the system to handle growing data and user traffic without compromising performance. </w:t>
      </w:r>
    </w:p>
    <w:p w14:paraId="3AA97B3E" w14:textId="77777777" w:rsidR="009606C3" w:rsidRDefault="009606C3" w:rsidP="00076303">
      <w:pPr>
        <w:pStyle w:val="BodyText"/>
        <w:numPr>
          <w:ilvl w:val="0"/>
          <w:numId w:val="26"/>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Reliability</w:t>
      </w:r>
      <w:r>
        <w:rPr>
          <w:rFonts w:ascii="Times New Roman" w:hAnsi="Times New Roman"/>
          <w:sz w:val="24"/>
          <w:szCs w:val="24"/>
        </w:rPr>
        <w:t xml:space="preserve">: Ensure the system is dependable, with minimal downtime and consistent functionality under varying loads. </w:t>
      </w:r>
    </w:p>
    <w:p w14:paraId="12E9C308" w14:textId="77777777" w:rsidR="009606C3" w:rsidRDefault="009606C3" w:rsidP="00076303">
      <w:pPr>
        <w:pStyle w:val="BodyText"/>
        <w:numPr>
          <w:ilvl w:val="0"/>
          <w:numId w:val="26"/>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Usability</w:t>
      </w:r>
      <w:r>
        <w:rPr>
          <w:rFonts w:ascii="Times New Roman" w:hAnsi="Times New Roman"/>
          <w:sz w:val="24"/>
          <w:szCs w:val="24"/>
        </w:rPr>
        <w:t xml:space="preserve">: Develop a user-friendly interface that is easy to navigate and requires minimal training for users. </w:t>
      </w:r>
    </w:p>
    <w:p w14:paraId="2CEBC4A7" w14:textId="77777777" w:rsidR="009606C3" w:rsidRDefault="009606C3" w:rsidP="00076303">
      <w:pPr>
        <w:pStyle w:val="BodyText"/>
        <w:numPr>
          <w:ilvl w:val="0"/>
          <w:numId w:val="26"/>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Maintainability</w:t>
      </w:r>
      <w:r>
        <w:rPr>
          <w:rFonts w:ascii="Times New Roman" w:hAnsi="Times New Roman"/>
          <w:sz w:val="24"/>
          <w:szCs w:val="24"/>
        </w:rPr>
        <w:t xml:space="preserve">: Write modular, well-documented code to allow easy updates, maintenance, and debugging. </w:t>
      </w:r>
    </w:p>
    <w:p w14:paraId="6BE3FDBA" w14:textId="77777777" w:rsidR="009606C3" w:rsidRDefault="009606C3" w:rsidP="00076303">
      <w:pPr>
        <w:pStyle w:val="BodyText"/>
        <w:numPr>
          <w:ilvl w:val="0"/>
          <w:numId w:val="26"/>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Security</w:t>
      </w:r>
      <w:r>
        <w:rPr>
          <w:rFonts w:ascii="Times New Roman" w:hAnsi="Times New Roman"/>
          <w:sz w:val="24"/>
          <w:szCs w:val="24"/>
        </w:rPr>
        <w:t xml:space="preserve">: Safeguard sensitive data with encryption, strong authentication, and robust access controls. </w:t>
      </w:r>
    </w:p>
    <w:p w14:paraId="2489B837" w14:textId="77777777" w:rsidR="009606C3" w:rsidRDefault="009606C3" w:rsidP="00076303">
      <w:pPr>
        <w:pStyle w:val="BodyText"/>
        <w:numPr>
          <w:ilvl w:val="0"/>
          <w:numId w:val="26"/>
        </w:numPr>
        <w:tabs>
          <w:tab w:val="left" w:pos="0"/>
        </w:tabs>
        <w:spacing w:after="0"/>
        <w:jc w:val="both"/>
        <w:rPr>
          <w:rStyle w:val="Strong"/>
          <w:rFonts w:ascii="Times New Roman" w:hAnsi="Times New Roman"/>
          <w:sz w:val="24"/>
          <w:szCs w:val="24"/>
        </w:rPr>
      </w:pPr>
      <w:r>
        <w:rPr>
          <w:rStyle w:val="Strong"/>
          <w:rFonts w:ascii="Times New Roman" w:hAnsi="Times New Roman"/>
          <w:sz w:val="24"/>
          <w:szCs w:val="24"/>
        </w:rPr>
        <w:t>Portability</w:t>
      </w:r>
      <w:r>
        <w:rPr>
          <w:rFonts w:ascii="Times New Roman" w:hAnsi="Times New Roman"/>
          <w:sz w:val="24"/>
          <w:szCs w:val="24"/>
        </w:rPr>
        <w:t xml:space="preserve">: Ensure compatibility with multiple devices, browsers, and platforms for broad user access. </w:t>
      </w:r>
    </w:p>
    <w:p w14:paraId="526CE255" w14:textId="77777777" w:rsidR="009606C3" w:rsidRDefault="009606C3" w:rsidP="00076303">
      <w:pPr>
        <w:pStyle w:val="BodyText"/>
        <w:numPr>
          <w:ilvl w:val="0"/>
          <w:numId w:val="26"/>
        </w:numPr>
        <w:tabs>
          <w:tab w:val="left" w:pos="0"/>
        </w:tabs>
        <w:jc w:val="both"/>
        <w:rPr>
          <w:rFonts w:ascii="Times New Roman" w:hAnsi="Times New Roman"/>
          <w:color w:val="000000"/>
          <w:sz w:val="28"/>
          <w:szCs w:val="28"/>
        </w:rPr>
      </w:pPr>
      <w:r>
        <w:rPr>
          <w:rStyle w:val="Strong"/>
          <w:rFonts w:ascii="Times New Roman" w:hAnsi="Times New Roman"/>
          <w:sz w:val="24"/>
          <w:szCs w:val="24"/>
        </w:rPr>
        <w:t>Testability</w:t>
      </w:r>
      <w:r>
        <w:rPr>
          <w:rFonts w:ascii="Times New Roman" w:hAnsi="Times New Roman"/>
          <w:sz w:val="24"/>
          <w:szCs w:val="24"/>
        </w:rPr>
        <w:t xml:space="preserve">: Design the system to support automated testing to quickly identify and fix issues. </w:t>
      </w:r>
    </w:p>
    <w:p w14:paraId="3633B43E" w14:textId="77777777" w:rsidR="009606C3" w:rsidRDefault="009606C3" w:rsidP="00076303">
      <w:pPr>
        <w:pStyle w:val="subtitle2forfrontpages"/>
        <w:jc w:val="both"/>
        <w:rPr>
          <w:b w:val="0"/>
          <w:color w:val="000000"/>
          <w:sz w:val="28"/>
          <w:szCs w:val="28"/>
        </w:rPr>
      </w:pPr>
    </w:p>
    <w:p w14:paraId="78966E6F" w14:textId="77777777" w:rsidR="009606C3" w:rsidRDefault="009606C3" w:rsidP="00076303">
      <w:pPr>
        <w:pStyle w:val="subtitle2forfrontpages"/>
        <w:rPr>
          <w:b w:val="0"/>
          <w:color w:val="000000"/>
          <w:sz w:val="28"/>
          <w:szCs w:val="28"/>
        </w:rPr>
      </w:pPr>
    </w:p>
    <w:p w14:paraId="3E179634" w14:textId="77777777" w:rsidR="009606C3" w:rsidRDefault="009606C3" w:rsidP="00076303">
      <w:pPr>
        <w:pStyle w:val="subtitle2forfrontpages"/>
        <w:rPr>
          <w:b w:val="0"/>
          <w:color w:val="000000"/>
          <w:sz w:val="28"/>
          <w:szCs w:val="28"/>
        </w:rPr>
      </w:pPr>
    </w:p>
    <w:p w14:paraId="29EA28BA" w14:textId="77777777" w:rsidR="009606C3" w:rsidRDefault="009606C3" w:rsidP="00076303">
      <w:pPr>
        <w:pStyle w:val="subtitle2forfrontpages"/>
        <w:rPr>
          <w:b w:val="0"/>
          <w:color w:val="000000"/>
          <w:sz w:val="28"/>
          <w:szCs w:val="28"/>
        </w:rPr>
      </w:pPr>
    </w:p>
    <w:p w14:paraId="17292743" w14:textId="77777777" w:rsidR="009606C3" w:rsidRDefault="009606C3" w:rsidP="00076303">
      <w:pPr>
        <w:pStyle w:val="subtitle2forfrontpages"/>
        <w:rPr>
          <w:b w:val="0"/>
          <w:color w:val="000000"/>
          <w:sz w:val="28"/>
          <w:szCs w:val="28"/>
        </w:rPr>
      </w:pPr>
    </w:p>
    <w:p w14:paraId="20D3F7F4" w14:textId="77777777" w:rsidR="002A7453" w:rsidRDefault="002A7453" w:rsidP="00076303">
      <w:pPr>
        <w:pStyle w:val="subtitle2forfrontpages"/>
        <w:rPr>
          <w:b w:val="0"/>
          <w:color w:val="000000"/>
          <w:sz w:val="28"/>
          <w:szCs w:val="28"/>
        </w:rPr>
      </w:pPr>
    </w:p>
    <w:p w14:paraId="7EDC1178" w14:textId="77777777" w:rsidR="002A7453" w:rsidRDefault="002A7453" w:rsidP="008F7F07">
      <w:pPr>
        <w:pStyle w:val="Heading2"/>
        <w:spacing w:line="276" w:lineRule="auto"/>
        <w:jc w:val="left"/>
        <w:rPr>
          <w:rStyle w:val="Strong"/>
          <w:szCs w:val="28"/>
        </w:rPr>
      </w:pPr>
      <w:r w:rsidRPr="00076303">
        <w:rPr>
          <w:rStyle w:val="Strong"/>
          <w:szCs w:val="28"/>
          <w:lang w:val="en-US"/>
        </w:rPr>
        <w:lastRenderedPageBreak/>
        <w:t xml:space="preserve">2.3 </w:t>
      </w:r>
      <w:r w:rsidRPr="00076303">
        <w:rPr>
          <w:rStyle w:val="Strong"/>
          <w:szCs w:val="28"/>
        </w:rPr>
        <w:t>External Interface Requirements</w:t>
      </w:r>
    </w:p>
    <w:p w14:paraId="5B9733E2" w14:textId="77777777" w:rsidR="008F7F07" w:rsidRPr="008F7F07" w:rsidRDefault="008F7F07" w:rsidP="008F7F07">
      <w:pPr>
        <w:rPr>
          <w:lang w:val="x-none" w:eastAsia="en-US"/>
        </w:rPr>
      </w:pPr>
    </w:p>
    <w:p w14:paraId="52AE58B7" w14:textId="77777777" w:rsidR="002A7453" w:rsidRPr="00076303" w:rsidRDefault="002A7453" w:rsidP="008F7F07">
      <w:pPr>
        <w:suppressAutoHyphens w:val="0"/>
        <w:spacing w:before="100" w:beforeAutospacing="1" w:after="100" w:afterAutospacing="1"/>
        <w:rPr>
          <w:rFonts w:ascii="Times New Roman" w:hAnsi="Times New Roman"/>
          <w:sz w:val="28"/>
          <w:szCs w:val="28"/>
        </w:rPr>
      </w:pPr>
      <w:r w:rsidRPr="00076303">
        <w:rPr>
          <w:rStyle w:val="Strong"/>
          <w:rFonts w:ascii="Times New Roman" w:hAnsi="Times New Roman"/>
          <w:sz w:val="28"/>
          <w:szCs w:val="28"/>
        </w:rPr>
        <w:t>2.3</w:t>
      </w:r>
      <w:r w:rsidR="00076303">
        <w:rPr>
          <w:rStyle w:val="Strong"/>
          <w:rFonts w:ascii="Times New Roman" w:hAnsi="Times New Roman"/>
          <w:sz w:val="28"/>
          <w:szCs w:val="28"/>
        </w:rPr>
        <w:t xml:space="preserve">.1 </w:t>
      </w:r>
      <w:r w:rsidRPr="00076303">
        <w:rPr>
          <w:rStyle w:val="Strong"/>
          <w:rFonts w:ascii="Times New Roman" w:hAnsi="Times New Roman"/>
          <w:sz w:val="28"/>
          <w:szCs w:val="28"/>
        </w:rPr>
        <w:t>User Interface</w:t>
      </w:r>
    </w:p>
    <w:p w14:paraId="058E48BD"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Login Page</w:t>
      </w:r>
      <w:r w:rsidRPr="00076303">
        <w:rPr>
          <w:rFonts w:ascii="Times New Roman" w:hAnsi="Times New Roman"/>
          <w:sz w:val="24"/>
          <w:szCs w:val="24"/>
        </w:rPr>
        <w:t>: A secure and intuitive login interface with fields for username, password, and multi-factor authentication if enabled.</w:t>
      </w:r>
    </w:p>
    <w:p w14:paraId="3E892F7C"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Dashboard</w:t>
      </w:r>
      <w:r w:rsidRPr="00076303">
        <w:rPr>
          <w:rFonts w:ascii="Times New Roman" w:hAnsi="Times New Roman"/>
          <w:sz w:val="24"/>
          <w:szCs w:val="24"/>
        </w:rPr>
        <w:t xml:space="preserve">: </w:t>
      </w:r>
    </w:p>
    <w:p w14:paraId="2FEF840F" w14:textId="77777777" w:rsidR="002A7453" w:rsidRPr="00076303" w:rsidRDefault="002A7453" w:rsidP="00076303">
      <w:pPr>
        <w:numPr>
          <w:ilvl w:val="1"/>
          <w:numId w:val="30"/>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Recruiters will access a dashboard displaying candidate rankings, evaluation summaries, and job descriptions.</w:t>
      </w:r>
    </w:p>
    <w:p w14:paraId="12AA0F64" w14:textId="77777777" w:rsidR="002A7453" w:rsidRPr="00076303" w:rsidRDefault="002A7453" w:rsidP="00076303">
      <w:pPr>
        <w:numPr>
          <w:ilvl w:val="1"/>
          <w:numId w:val="30"/>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Administrators will have additional controls for managing user accounts and system settings.</w:t>
      </w:r>
    </w:p>
    <w:p w14:paraId="211D1DF0"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Resume Upload</w:t>
      </w:r>
      <w:r w:rsidRPr="00076303">
        <w:rPr>
          <w:rFonts w:ascii="Times New Roman" w:hAnsi="Times New Roman"/>
          <w:sz w:val="24"/>
          <w:szCs w:val="24"/>
        </w:rPr>
        <w:t>: A simple drag-and-drop or browse feature to upload resumes in common formats (e.g., PDF, DOCX).</w:t>
      </w:r>
    </w:p>
    <w:p w14:paraId="751232E9"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Search and Filter</w:t>
      </w:r>
      <w:r w:rsidRPr="00076303">
        <w:rPr>
          <w:rFonts w:ascii="Times New Roman" w:hAnsi="Times New Roman"/>
          <w:sz w:val="24"/>
          <w:szCs w:val="24"/>
        </w:rPr>
        <w:t xml:space="preserve">: </w:t>
      </w:r>
    </w:p>
    <w:p w14:paraId="563813B9" w14:textId="77777777" w:rsidR="002A7453" w:rsidRPr="00076303" w:rsidRDefault="002A7453" w:rsidP="00076303">
      <w:pPr>
        <w:numPr>
          <w:ilvl w:val="1"/>
          <w:numId w:val="30"/>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Advanced search options to filter candidates by skills, qualifications, experience, or ranking.</w:t>
      </w:r>
    </w:p>
    <w:p w14:paraId="40597C72" w14:textId="77777777" w:rsidR="002A7453" w:rsidRPr="00076303" w:rsidRDefault="002A7453" w:rsidP="00076303">
      <w:pPr>
        <w:numPr>
          <w:ilvl w:val="1"/>
          <w:numId w:val="30"/>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Sorting options to arrange candidates based on evaluation criteria.</w:t>
      </w:r>
    </w:p>
    <w:p w14:paraId="4407EBE5"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Job Description Input</w:t>
      </w:r>
      <w:r w:rsidRPr="00076303">
        <w:rPr>
          <w:rFonts w:ascii="Times New Roman" w:hAnsi="Times New Roman"/>
          <w:sz w:val="24"/>
          <w:szCs w:val="24"/>
        </w:rPr>
        <w:t>: A structured form to input job requirements, including skills, experience, and qualifications needed.</w:t>
      </w:r>
    </w:p>
    <w:p w14:paraId="7EF178CB"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Evaluation Results</w:t>
      </w:r>
      <w:r w:rsidRPr="00076303">
        <w:rPr>
          <w:rFonts w:ascii="Times New Roman" w:hAnsi="Times New Roman"/>
          <w:sz w:val="24"/>
          <w:szCs w:val="24"/>
        </w:rPr>
        <w:t xml:space="preserve">: </w:t>
      </w:r>
    </w:p>
    <w:p w14:paraId="10B40454" w14:textId="77777777" w:rsidR="002A7453" w:rsidRPr="00076303" w:rsidRDefault="002A7453" w:rsidP="00076303">
      <w:pPr>
        <w:numPr>
          <w:ilvl w:val="1"/>
          <w:numId w:val="30"/>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A visual representation (e.g., bar graphs, pie charts) of candidate suitability scores.</w:t>
      </w:r>
    </w:p>
    <w:p w14:paraId="6516B24D" w14:textId="77777777" w:rsidR="002A7453" w:rsidRPr="00076303" w:rsidRDefault="002A7453" w:rsidP="00076303">
      <w:pPr>
        <w:numPr>
          <w:ilvl w:val="1"/>
          <w:numId w:val="30"/>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Detailed breakdown of rankings based on skill matches, qualifications, and experience.</w:t>
      </w:r>
    </w:p>
    <w:p w14:paraId="32C31F1F"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Notifications</w:t>
      </w:r>
      <w:r w:rsidRPr="00076303">
        <w:rPr>
          <w:rFonts w:ascii="Times New Roman" w:hAnsi="Times New Roman"/>
          <w:sz w:val="24"/>
          <w:szCs w:val="24"/>
        </w:rPr>
        <w:t>: A dedicated notification panel to alert users about system updates, candidate status changes, or task reminders.</w:t>
      </w:r>
    </w:p>
    <w:p w14:paraId="028DB85D" w14:textId="77777777" w:rsidR="002A7453" w:rsidRPr="00076303" w:rsidRDefault="002A7453" w:rsidP="00076303">
      <w:pPr>
        <w:numPr>
          <w:ilvl w:val="0"/>
          <w:numId w:val="30"/>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Responsive Design</w:t>
      </w:r>
      <w:r w:rsidRPr="00076303">
        <w:rPr>
          <w:rFonts w:ascii="Times New Roman" w:hAnsi="Times New Roman"/>
          <w:sz w:val="24"/>
          <w:szCs w:val="24"/>
        </w:rPr>
        <w:t>: The interface will be responsive, providing a consistent experience across desktop, tablet, and mobile devices.</w:t>
      </w:r>
    </w:p>
    <w:p w14:paraId="11E681EF" w14:textId="77777777" w:rsidR="002A7453" w:rsidRPr="00076303" w:rsidRDefault="002A7453" w:rsidP="00076303">
      <w:pPr>
        <w:pStyle w:val="NormalWeb"/>
        <w:spacing w:line="276" w:lineRule="auto"/>
        <w:jc w:val="both"/>
      </w:pPr>
      <w:r w:rsidRPr="00076303">
        <w:t>.</w:t>
      </w:r>
    </w:p>
    <w:p w14:paraId="53135F81" w14:textId="77777777" w:rsidR="009606C3" w:rsidRPr="00076303" w:rsidRDefault="009606C3" w:rsidP="00076303">
      <w:pPr>
        <w:pStyle w:val="subtitle2forfrontpages"/>
        <w:jc w:val="both"/>
        <w:rPr>
          <w:b w:val="0"/>
          <w:color w:val="000000"/>
          <w:sz w:val="24"/>
          <w:szCs w:val="24"/>
        </w:rPr>
      </w:pPr>
    </w:p>
    <w:p w14:paraId="2943B2C1" w14:textId="77777777" w:rsidR="009606C3" w:rsidRDefault="009606C3" w:rsidP="00076303">
      <w:pPr>
        <w:pStyle w:val="subtitle2forfrontpages"/>
        <w:jc w:val="both"/>
        <w:rPr>
          <w:b w:val="0"/>
          <w:color w:val="000000"/>
          <w:sz w:val="24"/>
          <w:szCs w:val="24"/>
        </w:rPr>
      </w:pPr>
    </w:p>
    <w:p w14:paraId="252D5641" w14:textId="77777777" w:rsidR="008F7F07" w:rsidRDefault="008F7F07" w:rsidP="00076303">
      <w:pPr>
        <w:pStyle w:val="subtitle2forfrontpages"/>
        <w:jc w:val="both"/>
        <w:rPr>
          <w:b w:val="0"/>
          <w:color w:val="000000"/>
          <w:sz w:val="24"/>
          <w:szCs w:val="24"/>
        </w:rPr>
      </w:pPr>
    </w:p>
    <w:p w14:paraId="5752C1AC" w14:textId="77777777" w:rsidR="008F7F07" w:rsidRDefault="008F7F07" w:rsidP="00076303">
      <w:pPr>
        <w:pStyle w:val="subtitle2forfrontpages"/>
        <w:jc w:val="both"/>
        <w:rPr>
          <w:b w:val="0"/>
          <w:color w:val="000000"/>
          <w:sz w:val="24"/>
          <w:szCs w:val="24"/>
        </w:rPr>
      </w:pPr>
    </w:p>
    <w:p w14:paraId="1CDCB6F5" w14:textId="77777777" w:rsidR="008F7F07" w:rsidRDefault="008F7F07" w:rsidP="00076303">
      <w:pPr>
        <w:pStyle w:val="subtitle2forfrontpages"/>
        <w:jc w:val="both"/>
        <w:rPr>
          <w:b w:val="0"/>
          <w:color w:val="000000"/>
          <w:sz w:val="24"/>
          <w:szCs w:val="24"/>
        </w:rPr>
      </w:pPr>
    </w:p>
    <w:p w14:paraId="5A6395D1" w14:textId="77777777" w:rsidR="008F7F07" w:rsidRDefault="008F7F07" w:rsidP="00076303">
      <w:pPr>
        <w:pStyle w:val="subtitle2forfrontpages"/>
        <w:jc w:val="both"/>
        <w:rPr>
          <w:b w:val="0"/>
          <w:color w:val="000000"/>
          <w:sz w:val="24"/>
          <w:szCs w:val="24"/>
        </w:rPr>
      </w:pPr>
    </w:p>
    <w:p w14:paraId="39775156" w14:textId="77777777" w:rsidR="008F7F07" w:rsidRPr="00076303" w:rsidRDefault="008F7F07" w:rsidP="00076303">
      <w:pPr>
        <w:pStyle w:val="subtitle2forfrontpages"/>
        <w:jc w:val="both"/>
        <w:rPr>
          <w:b w:val="0"/>
          <w:color w:val="000000"/>
          <w:sz w:val="24"/>
          <w:szCs w:val="24"/>
        </w:rPr>
      </w:pPr>
    </w:p>
    <w:p w14:paraId="317824FD" w14:textId="77777777" w:rsidR="002A7453" w:rsidRPr="00076303" w:rsidRDefault="00076303" w:rsidP="00076303">
      <w:pPr>
        <w:pStyle w:val="Heading2"/>
        <w:spacing w:line="276" w:lineRule="auto"/>
        <w:jc w:val="both"/>
        <w:rPr>
          <w:szCs w:val="28"/>
          <w:lang w:eastAsia="en-US"/>
        </w:rPr>
      </w:pPr>
      <w:r w:rsidRPr="00076303">
        <w:rPr>
          <w:rStyle w:val="Strong"/>
          <w:szCs w:val="28"/>
          <w:lang w:val="en-US"/>
        </w:rPr>
        <w:lastRenderedPageBreak/>
        <w:t xml:space="preserve">2.3.2 </w:t>
      </w:r>
      <w:r w:rsidR="002A7453" w:rsidRPr="00076303">
        <w:rPr>
          <w:rStyle w:val="Strong"/>
          <w:szCs w:val="28"/>
        </w:rPr>
        <w:t>Hardware Interface Requirements</w:t>
      </w:r>
    </w:p>
    <w:p w14:paraId="692FC218" w14:textId="77777777" w:rsidR="002A7453" w:rsidRPr="00076303" w:rsidRDefault="002A7453" w:rsidP="00076303">
      <w:pPr>
        <w:pStyle w:val="NormalWeb"/>
        <w:numPr>
          <w:ilvl w:val="0"/>
          <w:numId w:val="31"/>
        </w:numPr>
        <w:spacing w:line="276" w:lineRule="auto"/>
        <w:jc w:val="both"/>
      </w:pPr>
      <w:r w:rsidRPr="00076303">
        <w:rPr>
          <w:rStyle w:val="Strong"/>
        </w:rPr>
        <w:t>Server Specifications</w:t>
      </w:r>
      <w:r w:rsidRPr="00076303">
        <w:t>:</w:t>
      </w:r>
    </w:p>
    <w:p w14:paraId="6835F7CB" w14:textId="77777777" w:rsidR="002A7453" w:rsidRPr="00076303" w:rsidRDefault="002A7453" w:rsidP="00076303">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Processor</w:t>
      </w:r>
      <w:r w:rsidRPr="00076303">
        <w:rPr>
          <w:rFonts w:ascii="Times New Roman" w:hAnsi="Times New Roman"/>
          <w:sz w:val="24"/>
          <w:szCs w:val="24"/>
        </w:rPr>
        <w:t xml:space="preserve">: Minimum </w:t>
      </w:r>
      <w:r w:rsidRPr="00076303">
        <w:rPr>
          <w:rStyle w:val="Strong"/>
          <w:rFonts w:ascii="Times New Roman" w:hAnsi="Times New Roman"/>
          <w:b w:val="0"/>
          <w:bCs w:val="0"/>
          <w:sz w:val="24"/>
          <w:szCs w:val="24"/>
        </w:rPr>
        <w:t>Intel Xeon or equivalent</w:t>
      </w:r>
      <w:r w:rsidRPr="00076303">
        <w:rPr>
          <w:rFonts w:ascii="Times New Roman" w:hAnsi="Times New Roman"/>
          <w:sz w:val="24"/>
          <w:szCs w:val="24"/>
        </w:rPr>
        <w:t>, 2.4 GHz or higher.</w:t>
      </w:r>
    </w:p>
    <w:p w14:paraId="79702838" w14:textId="77777777" w:rsidR="002A7453" w:rsidRPr="00076303" w:rsidRDefault="002A7453" w:rsidP="00076303">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Memory (RAM)</w:t>
      </w:r>
      <w:r w:rsidRPr="00076303">
        <w:rPr>
          <w:rFonts w:ascii="Times New Roman" w:hAnsi="Times New Roman"/>
          <w:sz w:val="24"/>
          <w:szCs w:val="24"/>
        </w:rPr>
        <w:t xml:space="preserve">: At least </w:t>
      </w:r>
      <w:r w:rsidRPr="00076303">
        <w:rPr>
          <w:rStyle w:val="Strong"/>
          <w:rFonts w:ascii="Times New Roman" w:hAnsi="Times New Roman"/>
          <w:b w:val="0"/>
          <w:bCs w:val="0"/>
          <w:sz w:val="24"/>
          <w:szCs w:val="24"/>
        </w:rPr>
        <w:t>16 GB</w:t>
      </w:r>
      <w:r w:rsidRPr="00076303">
        <w:rPr>
          <w:rFonts w:ascii="Times New Roman" w:hAnsi="Times New Roman"/>
          <w:sz w:val="24"/>
          <w:szCs w:val="24"/>
        </w:rPr>
        <w:t xml:space="preserve"> for smooth processing of multiple resumes and algorithms.</w:t>
      </w:r>
    </w:p>
    <w:p w14:paraId="5EC3E7C0" w14:textId="77777777" w:rsidR="002A7453" w:rsidRPr="00076303" w:rsidRDefault="002A7453" w:rsidP="00076303">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Storage</w:t>
      </w:r>
      <w:r w:rsidRPr="00076303">
        <w:rPr>
          <w:rFonts w:ascii="Times New Roman" w:hAnsi="Times New Roman"/>
          <w:sz w:val="24"/>
          <w:szCs w:val="24"/>
        </w:rPr>
        <w:t xml:space="preserve">: Minimum </w:t>
      </w:r>
      <w:r w:rsidRPr="00076303">
        <w:rPr>
          <w:rStyle w:val="Strong"/>
          <w:rFonts w:ascii="Times New Roman" w:hAnsi="Times New Roman"/>
          <w:b w:val="0"/>
          <w:bCs w:val="0"/>
          <w:sz w:val="24"/>
          <w:szCs w:val="24"/>
        </w:rPr>
        <w:t>1 TB SSD</w:t>
      </w:r>
      <w:r w:rsidRPr="00076303">
        <w:rPr>
          <w:rFonts w:ascii="Times New Roman" w:hAnsi="Times New Roman"/>
          <w:sz w:val="24"/>
          <w:szCs w:val="24"/>
        </w:rPr>
        <w:t xml:space="preserve"> for storing resumes, job data, logs, and backups.</w:t>
      </w:r>
    </w:p>
    <w:p w14:paraId="1C9E90E3" w14:textId="77777777" w:rsidR="002A7453" w:rsidRPr="00076303" w:rsidRDefault="002A7453" w:rsidP="00076303">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Network</w:t>
      </w:r>
      <w:r w:rsidRPr="00076303">
        <w:rPr>
          <w:rFonts w:ascii="Times New Roman" w:hAnsi="Times New Roman"/>
          <w:sz w:val="24"/>
          <w:szCs w:val="24"/>
        </w:rPr>
        <w:t xml:space="preserve">: High-speed internet connection </w:t>
      </w:r>
    </w:p>
    <w:p w14:paraId="0A2909AB" w14:textId="77777777" w:rsidR="002A7453" w:rsidRPr="00076303" w:rsidRDefault="002A7453" w:rsidP="00076303">
      <w:pPr>
        <w:pStyle w:val="NormalWeb"/>
        <w:numPr>
          <w:ilvl w:val="0"/>
          <w:numId w:val="31"/>
        </w:numPr>
        <w:spacing w:line="276" w:lineRule="auto"/>
        <w:jc w:val="both"/>
      </w:pPr>
      <w:r w:rsidRPr="00076303">
        <w:rPr>
          <w:rStyle w:val="Strong"/>
        </w:rPr>
        <w:t>User Devices</w:t>
      </w:r>
      <w:r w:rsidRPr="00076303">
        <w:t>:</w:t>
      </w:r>
    </w:p>
    <w:p w14:paraId="6364973F" w14:textId="77777777" w:rsidR="002A7453" w:rsidRPr="00076303" w:rsidRDefault="002A7453" w:rsidP="00076303">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Desktops/Laptops</w:t>
      </w:r>
      <w:r w:rsidRPr="00076303">
        <w:rPr>
          <w:rFonts w:ascii="Times New Roman" w:hAnsi="Times New Roman"/>
          <w:sz w:val="24"/>
          <w:szCs w:val="24"/>
        </w:rPr>
        <w:t xml:space="preserve">: Compatible with devices having at least </w:t>
      </w:r>
      <w:r w:rsidRPr="00076303">
        <w:rPr>
          <w:rStyle w:val="Strong"/>
          <w:rFonts w:ascii="Times New Roman" w:hAnsi="Times New Roman"/>
          <w:b w:val="0"/>
          <w:bCs w:val="0"/>
          <w:sz w:val="24"/>
          <w:szCs w:val="24"/>
        </w:rPr>
        <w:t>4 GB RAM</w:t>
      </w:r>
      <w:r w:rsidRPr="00076303">
        <w:rPr>
          <w:rFonts w:ascii="Times New Roman" w:hAnsi="Times New Roman"/>
          <w:sz w:val="24"/>
          <w:szCs w:val="24"/>
        </w:rPr>
        <w:t xml:space="preserve"> and </w:t>
      </w:r>
      <w:r w:rsidRPr="00076303">
        <w:rPr>
          <w:rStyle w:val="Strong"/>
          <w:rFonts w:ascii="Times New Roman" w:hAnsi="Times New Roman"/>
          <w:b w:val="0"/>
          <w:bCs w:val="0"/>
          <w:sz w:val="24"/>
          <w:szCs w:val="24"/>
        </w:rPr>
        <w:t>Core i3 or equivalent</w:t>
      </w:r>
      <w:r w:rsidRPr="00076303">
        <w:rPr>
          <w:rFonts w:ascii="Times New Roman" w:hAnsi="Times New Roman"/>
          <w:sz w:val="24"/>
          <w:szCs w:val="24"/>
        </w:rPr>
        <w:t xml:space="preserve"> processors.</w:t>
      </w:r>
    </w:p>
    <w:p w14:paraId="250B3995" w14:textId="77777777" w:rsidR="002A7453" w:rsidRPr="00076303" w:rsidRDefault="002A7453" w:rsidP="00076303">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Mobile Devices</w:t>
      </w:r>
      <w:r w:rsidRPr="00076303">
        <w:rPr>
          <w:rFonts w:ascii="Times New Roman" w:hAnsi="Times New Roman"/>
          <w:sz w:val="24"/>
          <w:szCs w:val="24"/>
        </w:rPr>
        <w:t xml:space="preserve">: Devices supporting modern web browsers </w:t>
      </w:r>
    </w:p>
    <w:p w14:paraId="3AACDFF9" w14:textId="77777777" w:rsidR="002A7453" w:rsidRPr="00076303" w:rsidRDefault="002A7453" w:rsidP="00076303">
      <w:pPr>
        <w:pStyle w:val="NormalWeb"/>
        <w:numPr>
          <w:ilvl w:val="0"/>
          <w:numId w:val="31"/>
        </w:numPr>
        <w:spacing w:line="276" w:lineRule="auto"/>
        <w:jc w:val="both"/>
      </w:pPr>
      <w:r w:rsidRPr="00076303">
        <w:rPr>
          <w:rStyle w:val="Strong"/>
        </w:rPr>
        <w:t>Peripheral Devices</w:t>
      </w:r>
      <w:r w:rsidRPr="00076303">
        <w:t>:</w:t>
      </w:r>
    </w:p>
    <w:p w14:paraId="15191AF1" w14:textId="77777777" w:rsidR="002A7453" w:rsidRPr="00076303" w:rsidRDefault="002A7453" w:rsidP="00076303">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Scanner/Camera</w:t>
      </w:r>
      <w:r w:rsidRPr="00076303">
        <w:rPr>
          <w:rFonts w:ascii="Times New Roman" w:hAnsi="Times New Roman"/>
          <w:sz w:val="24"/>
          <w:szCs w:val="24"/>
        </w:rPr>
        <w:t>: Optional for uploading scanned resumes or capturing images of resumes.</w:t>
      </w:r>
    </w:p>
    <w:p w14:paraId="3B5AE255" w14:textId="58EE7EE0" w:rsidR="002A7453" w:rsidRPr="00F57AA4" w:rsidRDefault="002A7453" w:rsidP="00F57AA4">
      <w:pPr>
        <w:numPr>
          <w:ilvl w:val="1"/>
          <w:numId w:val="31"/>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Printer</w:t>
      </w:r>
      <w:r w:rsidRPr="00076303">
        <w:rPr>
          <w:rFonts w:ascii="Times New Roman" w:hAnsi="Times New Roman"/>
          <w:sz w:val="24"/>
          <w:szCs w:val="24"/>
        </w:rPr>
        <w:t>: Optional for printing evaluation reports.</w:t>
      </w:r>
    </w:p>
    <w:p w14:paraId="28A9BC69" w14:textId="77777777" w:rsidR="002A7453" w:rsidRPr="008F7F07" w:rsidRDefault="008F7F07" w:rsidP="00076303">
      <w:pPr>
        <w:pStyle w:val="Heading2"/>
        <w:spacing w:line="276" w:lineRule="auto"/>
        <w:jc w:val="both"/>
        <w:rPr>
          <w:szCs w:val="28"/>
        </w:rPr>
      </w:pPr>
      <w:r w:rsidRPr="008F7F07">
        <w:rPr>
          <w:rStyle w:val="Strong"/>
          <w:szCs w:val="28"/>
          <w:lang w:val="en-US"/>
        </w:rPr>
        <w:t xml:space="preserve">2.3.3 </w:t>
      </w:r>
      <w:r w:rsidR="002A7453" w:rsidRPr="008F7F07">
        <w:rPr>
          <w:rStyle w:val="Strong"/>
          <w:szCs w:val="28"/>
        </w:rPr>
        <w:t>Software Interface</w:t>
      </w:r>
    </w:p>
    <w:p w14:paraId="12ADC058" w14:textId="77777777" w:rsidR="002A7453" w:rsidRPr="00076303" w:rsidRDefault="002A7453" w:rsidP="00076303">
      <w:pPr>
        <w:pStyle w:val="NormalWeb"/>
        <w:numPr>
          <w:ilvl w:val="0"/>
          <w:numId w:val="32"/>
        </w:numPr>
        <w:spacing w:line="276" w:lineRule="auto"/>
        <w:jc w:val="both"/>
      </w:pPr>
      <w:r w:rsidRPr="00076303">
        <w:rPr>
          <w:rStyle w:val="Strong"/>
        </w:rPr>
        <w:t>Operating System</w:t>
      </w:r>
      <w:r w:rsidRPr="00076303">
        <w:t>:</w:t>
      </w:r>
    </w:p>
    <w:p w14:paraId="2EB8AC4A"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Server: Compatible with </w:t>
      </w:r>
      <w:r w:rsidRPr="00076303">
        <w:rPr>
          <w:rStyle w:val="Strong"/>
          <w:rFonts w:ascii="Times New Roman" w:hAnsi="Times New Roman"/>
          <w:b w:val="0"/>
          <w:bCs w:val="0"/>
          <w:sz w:val="24"/>
          <w:szCs w:val="24"/>
        </w:rPr>
        <w:t>Windows Server</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Ubuntu Linux</w:t>
      </w:r>
      <w:r w:rsidRPr="00076303">
        <w:rPr>
          <w:rFonts w:ascii="Times New Roman" w:hAnsi="Times New Roman"/>
          <w:sz w:val="24"/>
          <w:szCs w:val="24"/>
        </w:rPr>
        <w:t>, or similar OS.</w:t>
      </w:r>
    </w:p>
    <w:p w14:paraId="7DB64ED2"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Client: Works on </w:t>
      </w:r>
      <w:r w:rsidRPr="00076303">
        <w:rPr>
          <w:rStyle w:val="Strong"/>
          <w:rFonts w:ascii="Times New Roman" w:hAnsi="Times New Roman"/>
          <w:b w:val="0"/>
          <w:bCs w:val="0"/>
          <w:sz w:val="24"/>
          <w:szCs w:val="24"/>
        </w:rPr>
        <w:t>Windows</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macOS</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Linux</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iOS</w:t>
      </w:r>
      <w:r w:rsidRPr="00076303">
        <w:rPr>
          <w:rFonts w:ascii="Times New Roman" w:hAnsi="Times New Roman"/>
          <w:sz w:val="24"/>
          <w:szCs w:val="24"/>
        </w:rPr>
        <w:t xml:space="preserve">, and </w:t>
      </w:r>
      <w:r w:rsidRPr="00076303">
        <w:rPr>
          <w:rStyle w:val="Strong"/>
          <w:rFonts w:ascii="Times New Roman" w:hAnsi="Times New Roman"/>
          <w:b w:val="0"/>
          <w:bCs w:val="0"/>
          <w:sz w:val="24"/>
          <w:szCs w:val="24"/>
        </w:rPr>
        <w:t>Android</w:t>
      </w:r>
      <w:r w:rsidRPr="00076303">
        <w:rPr>
          <w:rFonts w:ascii="Times New Roman" w:hAnsi="Times New Roman"/>
          <w:b/>
          <w:bCs/>
          <w:sz w:val="24"/>
          <w:szCs w:val="24"/>
        </w:rPr>
        <w:t xml:space="preserve"> </w:t>
      </w:r>
      <w:r w:rsidRPr="00076303">
        <w:rPr>
          <w:rFonts w:ascii="Times New Roman" w:hAnsi="Times New Roman"/>
          <w:sz w:val="24"/>
          <w:szCs w:val="24"/>
        </w:rPr>
        <w:t>platforms.</w:t>
      </w:r>
    </w:p>
    <w:p w14:paraId="55FADA7B" w14:textId="77777777" w:rsidR="002A7453" w:rsidRPr="00076303" w:rsidRDefault="002A7453" w:rsidP="00076303">
      <w:pPr>
        <w:pStyle w:val="NormalWeb"/>
        <w:numPr>
          <w:ilvl w:val="0"/>
          <w:numId w:val="32"/>
        </w:numPr>
        <w:spacing w:line="276" w:lineRule="auto"/>
        <w:jc w:val="both"/>
      </w:pPr>
      <w:r w:rsidRPr="00076303">
        <w:rPr>
          <w:rStyle w:val="Strong"/>
        </w:rPr>
        <w:t>Web Browser</w:t>
      </w:r>
      <w:r w:rsidRPr="00076303">
        <w:t>:</w:t>
      </w:r>
    </w:p>
    <w:p w14:paraId="139C74D5"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b/>
          <w:bCs/>
          <w:sz w:val="24"/>
          <w:szCs w:val="24"/>
        </w:rPr>
      </w:pPr>
      <w:r w:rsidRPr="00076303">
        <w:rPr>
          <w:rFonts w:ascii="Times New Roman" w:hAnsi="Times New Roman"/>
          <w:sz w:val="24"/>
          <w:szCs w:val="24"/>
        </w:rPr>
        <w:t xml:space="preserve">Supports modern browsers like </w:t>
      </w:r>
      <w:r w:rsidRPr="00076303">
        <w:rPr>
          <w:rStyle w:val="Strong"/>
          <w:rFonts w:ascii="Times New Roman" w:hAnsi="Times New Roman"/>
          <w:b w:val="0"/>
          <w:bCs w:val="0"/>
          <w:sz w:val="24"/>
          <w:szCs w:val="24"/>
        </w:rPr>
        <w:t>Google Chrome</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Mozilla Firefox</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Safari</w:t>
      </w:r>
      <w:r w:rsidRPr="00076303">
        <w:rPr>
          <w:rFonts w:ascii="Times New Roman" w:hAnsi="Times New Roman"/>
          <w:b/>
          <w:bCs/>
          <w:sz w:val="24"/>
          <w:szCs w:val="24"/>
        </w:rPr>
        <w:t xml:space="preserve">, </w:t>
      </w:r>
      <w:r w:rsidRPr="00076303">
        <w:rPr>
          <w:rFonts w:ascii="Times New Roman" w:hAnsi="Times New Roman"/>
          <w:sz w:val="24"/>
          <w:szCs w:val="24"/>
        </w:rPr>
        <w:t>or</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Microsoft Edge</w:t>
      </w:r>
      <w:r w:rsidRPr="00076303">
        <w:rPr>
          <w:rFonts w:ascii="Times New Roman" w:hAnsi="Times New Roman"/>
          <w:b/>
          <w:bCs/>
          <w:sz w:val="24"/>
          <w:szCs w:val="24"/>
        </w:rPr>
        <w:t>.</w:t>
      </w:r>
    </w:p>
    <w:p w14:paraId="743AC22D" w14:textId="77777777" w:rsidR="002A7453" w:rsidRPr="00076303" w:rsidRDefault="002A7453" w:rsidP="00076303">
      <w:pPr>
        <w:pStyle w:val="NormalWeb"/>
        <w:numPr>
          <w:ilvl w:val="0"/>
          <w:numId w:val="32"/>
        </w:numPr>
        <w:spacing w:line="276" w:lineRule="auto"/>
        <w:jc w:val="both"/>
      </w:pPr>
      <w:r w:rsidRPr="00076303">
        <w:rPr>
          <w:rStyle w:val="Strong"/>
        </w:rPr>
        <w:t>Database</w:t>
      </w:r>
      <w:r w:rsidRPr="00076303">
        <w:t>:</w:t>
      </w:r>
    </w:p>
    <w:p w14:paraId="0D383E66"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Backend powered by </w:t>
      </w:r>
      <w:r w:rsidRPr="00076303">
        <w:rPr>
          <w:rStyle w:val="Strong"/>
          <w:rFonts w:ascii="Times New Roman" w:hAnsi="Times New Roman"/>
          <w:b w:val="0"/>
          <w:bCs w:val="0"/>
          <w:sz w:val="24"/>
          <w:szCs w:val="24"/>
        </w:rPr>
        <w:t>MySQL</w:t>
      </w:r>
      <w:r w:rsidRPr="00076303">
        <w:rPr>
          <w:rFonts w:ascii="Times New Roman" w:hAnsi="Times New Roman"/>
          <w:sz w:val="24"/>
          <w:szCs w:val="24"/>
        </w:rPr>
        <w:t xml:space="preserve"> for data storage and retrieval.</w:t>
      </w:r>
    </w:p>
    <w:p w14:paraId="41BE80E2" w14:textId="77777777" w:rsidR="002A7453" w:rsidRPr="00076303" w:rsidRDefault="002A7453" w:rsidP="00076303">
      <w:pPr>
        <w:pStyle w:val="NormalWeb"/>
        <w:numPr>
          <w:ilvl w:val="0"/>
          <w:numId w:val="32"/>
        </w:numPr>
        <w:spacing w:line="276" w:lineRule="auto"/>
        <w:jc w:val="both"/>
      </w:pPr>
      <w:r w:rsidRPr="00076303">
        <w:rPr>
          <w:rStyle w:val="Strong"/>
        </w:rPr>
        <w:t>Programming Environment</w:t>
      </w:r>
      <w:r w:rsidRPr="00076303">
        <w:t>:</w:t>
      </w:r>
    </w:p>
    <w:p w14:paraId="44632FEC"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Backend: Developed using </w:t>
      </w:r>
      <w:r w:rsidRPr="00076303">
        <w:rPr>
          <w:rStyle w:val="Strong"/>
          <w:rFonts w:ascii="Times New Roman" w:hAnsi="Times New Roman"/>
          <w:b w:val="0"/>
          <w:bCs w:val="0"/>
          <w:sz w:val="24"/>
          <w:szCs w:val="24"/>
        </w:rPr>
        <w:t>Python</w:t>
      </w:r>
      <w:r w:rsidRPr="00076303">
        <w:rPr>
          <w:rFonts w:ascii="Times New Roman" w:hAnsi="Times New Roman"/>
          <w:b/>
          <w:bCs/>
          <w:sz w:val="24"/>
          <w:szCs w:val="24"/>
        </w:rPr>
        <w:t xml:space="preserve"> </w:t>
      </w:r>
      <w:r w:rsidRPr="00076303">
        <w:rPr>
          <w:rFonts w:ascii="Times New Roman" w:hAnsi="Times New Roman"/>
          <w:sz w:val="24"/>
          <w:szCs w:val="24"/>
        </w:rPr>
        <w:t>(with frameworks like Flask/Django).</w:t>
      </w:r>
    </w:p>
    <w:p w14:paraId="2C325810"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Frontend: Built with </w:t>
      </w:r>
      <w:r w:rsidRPr="00076303">
        <w:rPr>
          <w:rStyle w:val="Strong"/>
          <w:rFonts w:ascii="Times New Roman" w:hAnsi="Times New Roman"/>
          <w:b w:val="0"/>
          <w:bCs w:val="0"/>
          <w:sz w:val="24"/>
          <w:szCs w:val="24"/>
        </w:rPr>
        <w:t>HTML5</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CSS3</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JavaScript</w:t>
      </w:r>
      <w:r w:rsidRPr="00076303">
        <w:rPr>
          <w:rFonts w:ascii="Times New Roman" w:hAnsi="Times New Roman"/>
          <w:sz w:val="24"/>
          <w:szCs w:val="24"/>
        </w:rPr>
        <w:t xml:space="preserve">, and </w:t>
      </w:r>
      <w:r w:rsidRPr="00076303">
        <w:rPr>
          <w:rStyle w:val="Strong"/>
          <w:rFonts w:ascii="Times New Roman" w:hAnsi="Times New Roman"/>
          <w:b w:val="0"/>
          <w:bCs w:val="0"/>
          <w:sz w:val="24"/>
          <w:szCs w:val="24"/>
        </w:rPr>
        <w:t>Bootstrap</w:t>
      </w:r>
      <w:r w:rsidRPr="00076303">
        <w:rPr>
          <w:rFonts w:ascii="Times New Roman" w:hAnsi="Times New Roman"/>
          <w:sz w:val="24"/>
          <w:szCs w:val="24"/>
        </w:rPr>
        <w:t xml:space="preserve"> for responsive design.</w:t>
      </w:r>
    </w:p>
    <w:p w14:paraId="226923CC" w14:textId="77777777" w:rsidR="002A7453" w:rsidRPr="00076303" w:rsidRDefault="002A7453" w:rsidP="00076303">
      <w:pPr>
        <w:pStyle w:val="NormalWeb"/>
        <w:numPr>
          <w:ilvl w:val="0"/>
          <w:numId w:val="32"/>
        </w:numPr>
        <w:spacing w:line="276" w:lineRule="auto"/>
        <w:jc w:val="both"/>
      </w:pPr>
      <w:r w:rsidRPr="00076303">
        <w:rPr>
          <w:rStyle w:val="Strong"/>
        </w:rPr>
        <w:t>Libraries and Frameworks</w:t>
      </w:r>
      <w:r w:rsidRPr="00076303">
        <w:t>:</w:t>
      </w:r>
    </w:p>
    <w:p w14:paraId="368F159D"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b w:val="0"/>
          <w:bCs w:val="0"/>
          <w:sz w:val="24"/>
          <w:szCs w:val="24"/>
        </w:rPr>
        <w:t>NLP</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spaCy</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NLTK</w:t>
      </w:r>
      <w:r w:rsidRPr="00076303">
        <w:rPr>
          <w:rFonts w:ascii="Times New Roman" w:hAnsi="Times New Roman"/>
          <w:sz w:val="24"/>
          <w:szCs w:val="24"/>
        </w:rPr>
        <w:t xml:space="preserve">, or </w:t>
      </w:r>
      <w:r w:rsidRPr="00076303">
        <w:rPr>
          <w:rStyle w:val="Strong"/>
          <w:rFonts w:ascii="Times New Roman" w:hAnsi="Times New Roman"/>
          <w:b w:val="0"/>
          <w:bCs w:val="0"/>
          <w:sz w:val="24"/>
          <w:szCs w:val="24"/>
        </w:rPr>
        <w:t>transformers</w:t>
      </w:r>
      <w:r w:rsidRPr="00076303">
        <w:rPr>
          <w:rFonts w:ascii="Times New Roman" w:hAnsi="Times New Roman"/>
          <w:sz w:val="24"/>
          <w:szCs w:val="24"/>
        </w:rPr>
        <w:t xml:space="preserve"> for resume parsing.</w:t>
      </w:r>
    </w:p>
    <w:p w14:paraId="2A3CECF9"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b w:val="0"/>
          <w:bCs w:val="0"/>
          <w:sz w:val="24"/>
          <w:szCs w:val="24"/>
        </w:rPr>
        <w:t>Machine Learning</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scikit-learn</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TensorFlow</w:t>
      </w:r>
      <w:r w:rsidRPr="00076303">
        <w:rPr>
          <w:rFonts w:ascii="Times New Roman" w:hAnsi="Times New Roman"/>
          <w:b/>
          <w:bCs/>
          <w:sz w:val="24"/>
          <w:szCs w:val="24"/>
        </w:rPr>
        <w:t>,</w:t>
      </w:r>
      <w:r w:rsidRPr="00076303">
        <w:rPr>
          <w:rFonts w:ascii="Times New Roman" w:hAnsi="Times New Roman"/>
          <w:sz w:val="24"/>
          <w:szCs w:val="24"/>
        </w:rPr>
        <w:t xml:space="preserve"> or </w:t>
      </w:r>
      <w:r w:rsidRPr="00076303">
        <w:rPr>
          <w:rStyle w:val="Strong"/>
          <w:rFonts w:ascii="Times New Roman" w:hAnsi="Times New Roman"/>
          <w:b w:val="0"/>
          <w:bCs w:val="0"/>
          <w:sz w:val="24"/>
          <w:szCs w:val="24"/>
        </w:rPr>
        <w:t>PyTorch</w:t>
      </w:r>
      <w:r w:rsidRPr="00076303">
        <w:rPr>
          <w:rFonts w:ascii="Times New Roman" w:hAnsi="Times New Roman"/>
          <w:b/>
          <w:bCs/>
          <w:sz w:val="24"/>
          <w:szCs w:val="24"/>
        </w:rPr>
        <w:t xml:space="preserve"> </w:t>
      </w:r>
      <w:r w:rsidRPr="00076303">
        <w:rPr>
          <w:rFonts w:ascii="Times New Roman" w:hAnsi="Times New Roman"/>
          <w:sz w:val="24"/>
          <w:szCs w:val="24"/>
        </w:rPr>
        <w:t>for implementing algorithms.</w:t>
      </w:r>
    </w:p>
    <w:p w14:paraId="7E5BC420" w14:textId="77777777" w:rsidR="002A7453" w:rsidRPr="00076303" w:rsidRDefault="002A7453" w:rsidP="00076303">
      <w:pPr>
        <w:pStyle w:val="NormalWeb"/>
        <w:numPr>
          <w:ilvl w:val="0"/>
          <w:numId w:val="32"/>
        </w:numPr>
        <w:spacing w:line="276" w:lineRule="auto"/>
        <w:jc w:val="both"/>
      </w:pPr>
      <w:r w:rsidRPr="00076303">
        <w:rPr>
          <w:rStyle w:val="Strong"/>
        </w:rPr>
        <w:t>Email Services</w:t>
      </w:r>
      <w:r w:rsidRPr="00076303">
        <w:t>:</w:t>
      </w:r>
    </w:p>
    <w:p w14:paraId="217FFE42"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Integrated with </w:t>
      </w:r>
      <w:r w:rsidRPr="00076303">
        <w:rPr>
          <w:rStyle w:val="Strong"/>
          <w:rFonts w:ascii="Times New Roman" w:hAnsi="Times New Roman"/>
          <w:b w:val="0"/>
          <w:bCs w:val="0"/>
          <w:sz w:val="24"/>
          <w:szCs w:val="24"/>
        </w:rPr>
        <w:t>SMTP protocols</w:t>
      </w:r>
      <w:r w:rsidRPr="00076303">
        <w:rPr>
          <w:rFonts w:ascii="Times New Roman" w:hAnsi="Times New Roman"/>
          <w:b/>
          <w:bCs/>
          <w:sz w:val="24"/>
          <w:szCs w:val="24"/>
        </w:rPr>
        <w:t xml:space="preserve"> (</w:t>
      </w:r>
      <w:r w:rsidRPr="00076303">
        <w:rPr>
          <w:rFonts w:ascii="Times New Roman" w:hAnsi="Times New Roman"/>
          <w:sz w:val="24"/>
          <w:szCs w:val="24"/>
        </w:rPr>
        <w:t>e.g., Gmail API) for sending notifications.</w:t>
      </w:r>
    </w:p>
    <w:p w14:paraId="4649DC8E" w14:textId="77777777" w:rsidR="002A7453" w:rsidRPr="00076303" w:rsidRDefault="002A7453" w:rsidP="00076303">
      <w:pPr>
        <w:pStyle w:val="NormalWeb"/>
        <w:numPr>
          <w:ilvl w:val="0"/>
          <w:numId w:val="32"/>
        </w:numPr>
        <w:spacing w:line="276" w:lineRule="auto"/>
        <w:jc w:val="both"/>
      </w:pPr>
      <w:r w:rsidRPr="00076303">
        <w:rPr>
          <w:rStyle w:val="Strong"/>
        </w:rPr>
        <w:t>API Integrations</w:t>
      </w:r>
      <w:r w:rsidRPr="00076303">
        <w:t>:</w:t>
      </w:r>
    </w:p>
    <w:p w14:paraId="1A9EFE5E"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REST APIs to facilitate seamless communication between client and server.</w:t>
      </w:r>
    </w:p>
    <w:p w14:paraId="60911A43" w14:textId="77777777" w:rsidR="002A7453" w:rsidRPr="00076303" w:rsidRDefault="002A7453" w:rsidP="00076303">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External APIs for job market data or skill libraries if required.</w:t>
      </w:r>
    </w:p>
    <w:p w14:paraId="39A96C6F" w14:textId="77777777" w:rsidR="002A7453" w:rsidRPr="00076303" w:rsidRDefault="002A7453" w:rsidP="00076303">
      <w:pPr>
        <w:pStyle w:val="NormalWeb"/>
        <w:numPr>
          <w:ilvl w:val="0"/>
          <w:numId w:val="32"/>
        </w:numPr>
        <w:spacing w:line="276" w:lineRule="auto"/>
        <w:jc w:val="both"/>
      </w:pPr>
      <w:r w:rsidRPr="00076303">
        <w:rPr>
          <w:rStyle w:val="Strong"/>
        </w:rPr>
        <w:t>Development Tools</w:t>
      </w:r>
      <w:r w:rsidRPr="00076303">
        <w:t>:</w:t>
      </w:r>
    </w:p>
    <w:p w14:paraId="33B1ADF9" w14:textId="77777777" w:rsidR="00515AB6" w:rsidRPr="00076303" w:rsidRDefault="00515AB6" w:rsidP="00515AB6">
      <w:pPr>
        <w:numPr>
          <w:ilvl w:val="1"/>
          <w:numId w:val="32"/>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IDEs like </w:t>
      </w:r>
      <w:r w:rsidRPr="00076303">
        <w:rPr>
          <w:rStyle w:val="Strong"/>
          <w:rFonts w:ascii="Times New Roman" w:hAnsi="Times New Roman"/>
          <w:b w:val="0"/>
          <w:bCs w:val="0"/>
          <w:sz w:val="24"/>
          <w:szCs w:val="24"/>
        </w:rPr>
        <w:t>PyCharm</w:t>
      </w:r>
      <w:r w:rsidRPr="00076303">
        <w:rPr>
          <w:rFonts w:ascii="Times New Roman" w:hAnsi="Times New Roman"/>
          <w:b/>
          <w:bCs/>
          <w:sz w:val="24"/>
          <w:szCs w:val="24"/>
        </w:rPr>
        <w:t xml:space="preserve">, </w:t>
      </w:r>
      <w:r w:rsidRPr="00076303">
        <w:rPr>
          <w:rStyle w:val="Strong"/>
          <w:rFonts w:ascii="Times New Roman" w:hAnsi="Times New Roman"/>
          <w:b w:val="0"/>
          <w:bCs w:val="0"/>
          <w:sz w:val="24"/>
          <w:szCs w:val="24"/>
        </w:rPr>
        <w:t>VS Code</w:t>
      </w:r>
      <w:r w:rsidRPr="00076303">
        <w:rPr>
          <w:rFonts w:ascii="Times New Roman" w:hAnsi="Times New Roman"/>
          <w:sz w:val="24"/>
          <w:szCs w:val="24"/>
        </w:rPr>
        <w:t xml:space="preserve">, or </w:t>
      </w:r>
      <w:r w:rsidRPr="00076303">
        <w:rPr>
          <w:rStyle w:val="Strong"/>
          <w:rFonts w:ascii="Times New Roman" w:hAnsi="Times New Roman"/>
          <w:b w:val="0"/>
          <w:bCs w:val="0"/>
          <w:sz w:val="24"/>
          <w:szCs w:val="24"/>
        </w:rPr>
        <w:t>Eclipse</w:t>
      </w:r>
      <w:r w:rsidRPr="00076303">
        <w:rPr>
          <w:rFonts w:ascii="Times New Roman" w:hAnsi="Times New Roman"/>
          <w:sz w:val="24"/>
          <w:szCs w:val="24"/>
        </w:rPr>
        <w:t xml:space="preserve"> for coding and debugging.</w:t>
      </w:r>
    </w:p>
    <w:p w14:paraId="426C0685" w14:textId="77777777" w:rsidR="001360C1" w:rsidRPr="00076303" w:rsidRDefault="00076303" w:rsidP="00076303">
      <w:pPr>
        <w:pStyle w:val="Heading2"/>
        <w:spacing w:line="276" w:lineRule="auto"/>
        <w:jc w:val="both"/>
        <w:rPr>
          <w:szCs w:val="28"/>
          <w:lang w:eastAsia="en-US"/>
        </w:rPr>
      </w:pPr>
      <w:r w:rsidRPr="00076303">
        <w:rPr>
          <w:rStyle w:val="Strong"/>
          <w:szCs w:val="28"/>
          <w:lang w:val="en-US"/>
        </w:rPr>
        <w:lastRenderedPageBreak/>
        <w:t xml:space="preserve">2.3.4 </w:t>
      </w:r>
      <w:r w:rsidR="001360C1" w:rsidRPr="00076303">
        <w:rPr>
          <w:rStyle w:val="Strong"/>
          <w:szCs w:val="28"/>
        </w:rPr>
        <w:t>Communication Interface</w:t>
      </w:r>
    </w:p>
    <w:p w14:paraId="4542E6B8" w14:textId="77777777" w:rsidR="001360C1" w:rsidRPr="00076303" w:rsidRDefault="001360C1" w:rsidP="00076303">
      <w:pPr>
        <w:pStyle w:val="NormalWeb"/>
        <w:numPr>
          <w:ilvl w:val="0"/>
          <w:numId w:val="33"/>
        </w:numPr>
        <w:spacing w:line="276" w:lineRule="auto"/>
        <w:jc w:val="both"/>
      </w:pPr>
      <w:r w:rsidRPr="00076303">
        <w:rPr>
          <w:rStyle w:val="Strong"/>
        </w:rPr>
        <w:t>Client-Server Communication</w:t>
      </w:r>
      <w:r w:rsidRPr="00076303">
        <w:t>:</w:t>
      </w:r>
    </w:p>
    <w:p w14:paraId="329A08D8"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The system follows a </w:t>
      </w:r>
      <w:r w:rsidRPr="00076303">
        <w:rPr>
          <w:rStyle w:val="Strong"/>
          <w:rFonts w:ascii="Times New Roman" w:hAnsi="Times New Roman"/>
          <w:b w:val="0"/>
          <w:bCs w:val="0"/>
          <w:sz w:val="24"/>
          <w:szCs w:val="24"/>
        </w:rPr>
        <w:t>client-server architecture</w:t>
      </w:r>
      <w:r w:rsidRPr="00076303">
        <w:rPr>
          <w:rFonts w:ascii="Times New Roman" w:hAnsi="Times New Roman"/>
          <w:sz w:val="24"/>
          <w:szCs w:val="24"/>
        </w:rPr>
        <w:t xml:space="preserve">, where the client (browser or mobile device) communicates with the backend server using </w:t>
      </w:r>
      <w:r w:rsidRPr="00076303">
        <w:rPr>
          <w:rStyle w:val="Strong"/>
          <w:rFonts w:ascii="Times New Roman" w:hAnsi="Times New Roman"/>
          <w:b w:val="0"/>
          <w:bCs w:val="0"/>
          <w:sz w:val="24"/>
          <w:szCs w:val="24"/>
        </w:rPr>
        <w:t>HTTP/HTTPS</w:t>
      </w:r>
      <w:r w:rsidRPr="00076303">
        <w:rPr>
          <w:rFonts w:ascii="Times New Roman" w:hAnsi="Times New Roman"/>
          <w:sz w:val="24"/>
          <w:szCs w:val="24"/>
        </w:rPr>
        <w:t xml:space="preserve"> protocols.</w:t>
      </w:r>
    </w:p>
    <w:p w14:paraId="5A5224CD"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b w:val="0"/>
          <w:bCs w:val="0"/>
          <w:sz w:val="24"/>
          <w:szCs w:val="24"/>
        </w:rPr>
        <w:t>RESTful APIs</w:t>
      </w:r>
      <w:r w:rsidRPr="00076303">
        <w:rPr>
          <w:rFonts w:ascii="Times New Roman" w:hAnsi="Times New Roman"/>
          <w:sz w:val="24"/>
          <w:szCs w:val="24"/>
        </w:rPr>
        <w:t xml:space="preserve"> handle requests from the client and respond with data in </w:t>
      </w:r>
      <w:r w:rsidRPr="00076303">
        <w:rPr>
          <w:rStyle w:val="Strong"/>
          <w:rFonts w:ascii="Times New Roman" w:hAnsi="Times New Roman"/>
          <w:b w:val="0"/>
          <w:bCs w:val="0"/>
          <w:sz w:val="24"/>
          <w:szCs w:val="24"/>
        </w:rPr>
        <w:t>JSON</w:t>
      </w:r>
      <w:r w:rsidRPr="00076303">
        <w:rPr>
          <w:rFonts w:ascii="Times New Roman" w:hAnsi="Times New Roman"/>
          <w:b/>
          <w:bCs/>
          <w:sz w:val="24"/>
          <w:szCs w:val="24"/>
        </w:rPr>
        <w:t xml:space="preserve"> </w:t>
      </w:r>
      <w:r w:rsidRPr="00076303">
        <w:rPr>
          <w:rFonts w:ascii="Times New Roman" w:hAnsi="Times New Roman"/>
          <w:sz w:val="24"/>
          <w:szCs w:val="24"/>
        </w:rPr>
        <w:t>format.</w:t>
      </w:r>
    </w:p>
    <w:p w14:paraId="1C5AC09D" w14:textId="77777777" w:rsidR="001360C1" w:rsidRPr="00076303" w:rsidRDefault="001360C1" w:rsidP="00076303">
      <w:pPr>
        <w:pStyle w:val="NormalWeb"/>
        <w:numPr>
          <w:ilvl w:val="0"/>
          <w:numId w:val="33"/>
        </w:numPr>
        <w:spacing w:line="276" w:lineRule="auto"/>
        <w:jc w:val="both"/>
      </w:pPr>
      <w:r w:rsidRPr="00076303">
        <w:rPr>
          <w:rStyle w:val="Strong"/>
        </w:rPr>
        <w:t>Database Communication</w:t>
      </w:r>
      <w:r w:rsidRPr="00076303">
        <w:t>:</w:t>
      </w:r>
    </w:p>
    <w:p w14:paraId="609C0F57"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The backend communicates with the </w:t>
      </w:r>
      <w:r w:rsidRPr="00076303">
        <w:rPr>
          <w:rStyle w:val="Strong"/>
          <w:rFonts w:ascii="Times New Roman" w:hAnsi="Times New Roman"/>
          <w:b w:val="0"/>
          <w:bCs w:val="0"/>
          <w:sz w:val="24"/>
          <w:szCs w:val="24"/>
        </w:rPr>
        <w:t>MySQL database</w:t>
      </w:r>
      <w:r w:rsidRPr="00076303">
        <w:rPr>
          <w:rFonts w:ascii="Times New Roman" w:hAnsi="Times New Roman"/>
          <w:sz w:val="24"/>
          <w:szCs w:val="24"/>
        </w:rPr>
        <w:t xml:space="preserve"> using </w:t>
      </w:r>
      <w:r w:rsidRPr="00076303">
        <w:rPr>
          <w:rStyle w:val="Strong"/>
          <w:rFonts w:ascii="Times New Roman" w:hAnsi="Times New Roman"/>
          <w:b w:val="0"/>
          <w:bCs w:val="0"/>
          <w:sz w:val="24"/>
          <w:szCs w:val="24"/>
        </w:rPr>
        <w:t>SQL queries</w:t>
      </w:r>
      <w:r w:rsidRPr="00076303">
        <w:rPr>
          <w:rFonts w:ascii="Times New Roman" w:hAnsi="Times New Roman"/>
          <w:sz w:val="24"/>
          <w:szCs w:val="24"/>
        </w:rPr>
        <w:t xml:space="preserve"> to store, retrieve, and manipulate resume and job-related data.</w:t>
      </w:r>
    </w:p>
    <w:p w14:paraId="5E05614F"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Secure database connections are established using </w:t>
      </w:r>
      <w:r w:rsidRPr="00076303">
        <w:rPr>
          <w:rStyle w:val="Strong"/>
          <w:rFonts w:ascii="Times New Roman" w:hAnsi="Times New Roman"/>
          <w:b w:val="0"/>
          <w:bCs w:val="0"/>
          <w:sz w:val="24"/>
          <w:szCs w:val="24"/>
        </w:rPr>
        <w:t>ODBC/JDBC</w:t>
      </w:r>
      <w:r w:rsidRPr="00076303">
        <w:rPr>
          <w:rFonts w:ascii="Times New Roman" w:hAnsi="Times New Roman"/>
          <w:sz w:val="24"/>
          <w:szCs w:val="24"/>
        </w:rPr>
        <w:t xml:space="preserve"> or direct database drivers.</w:t>
      </w:r>
    </w:p>
    <w:p w14:paraId="0F72F256" w14:textId="77777777" w:rsidR="001360C1" w:rsidRPr="00076303" w:rsidRDefault="001360C1" w:rsidP="00076303">
      <w:pPr>
        <w:pStyle w:val="NormalWeb"/>
        <w:numPr>
          <w:ilvl w:val="0"/>
          <w:numId w:val="33"/>
        </w:numPr>
        <w:spacing w:line="276" w:lineRule="auto"/>
        <w:jc w:val="both"/>
      </w:pPr>
      <w:r w:rsidRPr="00076303">
        <w:rPr>
          <w:rStyle w:val="Strong"/>
        </w:rPr>
        <w:t>Email Notifications</w:t>
      </w:r>
      <w:r w:rsidRPr="00076303">
        <w:t>:</w:t>
      </w:r>
    </w:p>
    <w:p w14:paraId="47C79087"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Uses </w:t>
      </w:r>
      <w:r w:rsidRPr="00076303">
        <w:rPr>
          <w:rStyle w:val="Strong"/>
          <w:rFonts w:ascii="Times New Roman" w:hAnsi="Times New Roman"/>
          <w:b w:val="0"/>
          <w:bCs w:val="0"/>
          <w:sz w:val="24"/>
          <w:szCs w:val="24"/>
        </w:rPr>
        <w:t>SMTP</w:t>
      </w:r>
      <w:r w:rsidRPr="00076303">
        <w:rPr>
          <w:rFonts w:ascii="Times New Roman" w:hAnsi="Times New Roman"/>
          <w:sz w:val="24"/>
          <w:szCs w:val="24"/>
        </w:rPr>
        <w:t xml:space="preserve"> (Simple Mail Transfer Protocol) for sending email alerts and notifications to candidates and recruiters.</w:t>
      </w:r>
    </w:p>
    <w:p w14:paraId="4E00693A"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b/>
          <w:bCs/>
          <w:sz w:val="24"/>
          <w:szCs w:val="24"/>
        </w:rPr>
      </w:pPr>
      <w:r w:rsidRPr="00076303">
        <w:rPr>
          <w:rFonts w:ascii="Times New Roman" w:hAnsi="Times New Roman"/>
          <w:sz w:val="24"/>
          <w:szCs w:val="24"/>
        </w:rPr>
        <w:t xml:space="preserve">Supports integration with third-party services like </w:t>
      </w:r>
      <w:r w:rsidRPr="00076303">
        <w:rPr>
          <w:rStyle w:val="Strong"/>
          <w:rFonts w:ascii="Times New Roman" w:hAnsi="Times New Roman"/>
          <w:b w:val="0"/>
          <w:bCs w:val="0"/>
          <w:sz w:val="24"/>
          <w:szCs w:val="24"/>
        </w:rPr>
        <w:t>Gmail API</w:t>
      </w:r>
      <w:r w:rsidRPr="00076303">
        <w:rPr>
          <w:rFonts w:ascii="Times New Roman" w:hAnsi="Times New Roman"/>
          <w:sz w:val="24"/>
          <w:szCs w:val="24"/>
        </w:rPr>
        <w:t xml:space="preserve"> or </w:t>
      </w:r>
      <w:r w:rsidRPr="00076303">
        <w:rPr>
          <w:rStyle w:val="Strong"/>
          <w:rFonts w:ascii="Times New Roman" w:hAnsi="Times New Roman"/>
          <w:b w:val="0"/>
          <w:bCs w:val="0"/>
          <w:sz w:val="24"/>
          <w:szCs w:val="24"/>
        </w:rPr>
        <w:t>Outlook API</w:t>
      </w:r>
      <w:r w:rsidRPr="00076303">
        <w:rPr>
          <w:rFonts w:ascii="Times New Roman" w:hAnsi="Times New Roman"/>
          <w:b/>
          <w:bCs/>
          <w:sz w:val="24"/>
          <w:szCs w:val="24"/>
        </w:rPr>
        <w:t>.</w:t>
      </w:r>
    </w:p>
    <w:p w14:paraId="00D1BC47" w14:textId="77777777" w:rsidR="001360C1" w:rsidRPr="00076303" w:rsidRDefault="001360C1" w:rsidP="00076303">
      <w:pPr>
        <w:pStyle w:val="NormalWeb"/>
        <w:numPr>
          <w:ilvl w:val="0"/>
          <w:numId w:val="33"/>
        </w:numPr>
        <w:spacing w:line="276" w:lineRule="auto"/>
        <w:jc w:val="both"/>
      </w:pPr>
      <w:r w:rsidRPr="00076303">
        <w:rPr>
          <w:rStyle w:val="Strong"/>
        </w:rPr>
        <w:t>Data Encryption</w:t>
      </w:r>
      <w:r w:rsidRPr="00076303">
        <w:t>:</w:t>
      </w:r>
    </w:p>
    <w:p w14:paraId="093099FB"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All communication between the client and server is encrypted using </w:t>
      </w:r>
      <w:r w:rsidRPr="00076303">
        <w:rPr>
          <w:rStyle w:val="Strong"/>
          <w:rFonts w:ascii="Times New Roman" w:hAnsi="Times New Roman"/>
          <w:b w:val="0"/>
          <w:bCs w:val="0"/>
          <w:sz w:val="24"/>
          <w:szCs w:val="24"/>
        </w:rPr>
        <w:t>SSL/TLS</w:t>
      </w:r>
      <w:r w:rsidRPr="00076303">
        <w:rPr>
          <w:rFonts w:ascii="Times New Roman" w:hAnsi="Times New Roman"/>
          <w:sz w:val="24"/>
          <w:szCs w:val="24"/>
        </w:rPr>
        <w:t xml:space="preserve"> to ensure data security.</w:t>
      </w:r>
    </w:p>
    <w:p w14:paraId="288FEFC7"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Sensitive data, such as login credentials, is transmitted securely to prevent unauthorized access.</w:t>
      </w:r>
    </w:p>
    <w:p w14:paraId="34EE701C" w14:textId="77777777" w:rsidR="001360C1" w:rsidRPr="00076303" w:rsidRDefault="001360C1" w:rsidP="00076303">
      <w:pPr>
        <w:pStyle w:val="NormalWeb"/>
        <w:numPr>
          <w:ilvl w:val="0"/>
          <w:numId w:val="33"/>
        </w:numPr>
        <w:spacing w:line="276" w:lineRule="auto"/>
        <w:jc w:val="both"/>
      </w:pPr>
      <w:r w:rsidRPr="00076303">
        <w:rPr>
          <w:rStyle w:val="Strong"/>
        </w:rPr>
        <w:t>WebSocket for Real-Time Updates</w:t>
      </w:r>
      <w:r w:rsidRPr="00076303">
        <w:t>:</w:t>
      </w:r>
    </w:p>
    <w:p w14:paraId="3A4FB6F4"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The system can use </w:t>
      </w:r>
      <w:r w:rsidRPr="00076303">
        <w:rPr>
          <w:rStyle w:val="Strong"/>
          <w:rFonts w:ascii="Times New Roman" w:hAnsi="Times New Roman"/>
          <w:b w:val="0"/>
          <w:bCs w:val="0"/>
          <w:sz w:val="24"/>
          <w:szCs w:val="24"/>
        </w:rPr>
        <w:t>WebSocket protocols</w:t>
      </w:r>
      <w:r w:rsidRPr="00076303">
        <w:rPr>
          <w:rFonts w:ascii="Times New Roman" w:hAnsi="Times New Roman"/>
          <w:sz w:val="24"/>
          <w:szCs w:val="24"/>
        </w:rPr>
        <w:t xml:space="preserve"> to provide real-time updates, such as notifications or resume processing statuses, without requiring the client to refresh the page.</w:t>
      </w:r>
    </w:p>
    <w:p w14:paraId="1F2A897E" w14:textId="77777777" w:rsidR="001360C1" w:rsidRPr="00076303" w:rsidRDefault="001360C1" w:rsidP="00076303">
      <w:pPr>
        <w:pStyle w:val="NormalWeb"/>
        <w:numPr>
          <w:ilvl w:val="0"/>
          <w:numId w:val="33"/>
        </w:numPr>
        <w:spacing w:line="276" w:lineRule="auto"/>
        <w:jc w:val="both"/>
      </w:pPr>
      <w:r w:rsidRPr="00076303">
        <w:rPr>
          <w:rStyle w:val="Strong"/>
        </w:rPr>
        <w:t>Error and Logging Services</w:t>
      </w:r>
      <w:r w:rsidRPr="00076303">
        <w:t>:</w:t>
      </w:r>
    </w:p>
    <w:p w14:paraId="3DE976A6"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The system uses logging services to monitor errors and communication issues between components. Logs are stored in the backend and accessible to administrators for debugging.</w:t>
      </w:r>
    </w:p>
    <w:p w14:paraId="407989E8" w14:textId="77777777" w:rsidR="001360C1" w:rsidRPr="00076303" w:rsidRDefault="001360C1" w:rsidP="00076303">
      <w:pPr>
        <w:pStyle w:val="NormalWeb"/>
        <w:numPr>
          <w:ilvl w:val="0"/>
          <w:numId w:val="33"/>
        </w:numPr>
        <w:spacing w:line="276" w:lineRule="auto"/>
        <w:jc w:val="both"/>
      </w:pPr>
      <w:r w:rsidRPr="00076303">
        <w:rPr>
          <w:rStyle w:val="Strong"/>
        </w:rPr>
        <w:t>Third-Party API Integration</w:t>
      </w:r>
      <w:r w:rsidRPr="00076303">
        <w:t>:</w:t>
      </w:r>
    </w:p>
    <w:p w14:paraId="11AC6DB0"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Integrates with external APIs for functionalities like </w:t>
      </w:r>
      <w:r w:rsidRPr="00076303">
        <w:rPr>
          <w:rStyle w:val="Strong"/>
          <w:rFonts w:ascii="Times New Roman" w:hAnsi="Times New Roman"/>
          <w:b w:val="0"/>
          <w:bCs w:val="0"/>
          <w:sz w:val="24"/>
          <w:szCs w:val="24"/>
        </w:rPr>
        <w:t>LinkedIn API</w:t>
      </w:r>
      <w:r w:rsidRPr="00076303">
        <w:rPr>
          <w:rFonts w:ascii="Times New Roman" w:hAnsi="Times New Roman"/>
          <w:sz w:val="24"/>
          <w:szCs w:val="24"/>
        </w:rPr>
        <w:t xml:space="preserve"> (candidate profiles) or </w:t>
      </w:r>
      <w:r w:rsidRPr="00076303">
        <w:rPr>
          <w:rStyle w:val="Strong"/>
          <w:rFonts w:ascii="Times New Roman" w:hAnsi="Times New Roman"/>
          <w:b w:val="0"/>
          <w:bCs w:val="0"/>
          <w:sz w:val="24"/>
          <w:szCs w:val="24"/>
        </w:rPr>
        <w:t>job market analytics APIs</w:t>
      </w:r>
      <w:r w:rsidRPr="00076303">
        <w:rPr>
          <w:rFonts w:ascii="Times New Roman" w:hAnsi="Times New Roman"/>
          <w:b/>
          <w:bCs/>
          <w:sz w:val="24"/>
          <w:szCs w:val="24"/>
        </w:rPr>
        <w:t>.</w:t>
      </w:r>
    </w:p>
    <w:p w14:paraId="1EF8BBB3"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Communicates using standard </w:t>
      </w:r>
      <w:r w:rsidRPr="00076303">
        <w:rPr>
          <w:rStyle w:val="Strong"/>
          <w:rFonts w:ascii="Times New Roman" w:hAnsi="Times New Roman"/>
          <w:b w:val="0"/>
          <w:bCs w:val="0"/>
          <w:sz w:val="24"/>
          <w:szCs w:val="24"/>
        </w:rPr>
        <w:t>REST protocols</w:t>
      </w:r>
      <w:r w:rsidRPr="00076303">
        <w:rPr>
          <w:rFonts w:ascii="Times New Roman" w:hAnsi="Times New Roman"/>
          <w:sz w:val="24"/>
          <w:szCs w:val="24"/>
        </w:rPr>
        <w:t xml:space="preserve"> and authentication methods like API keys or OAuth.</w:t>
      </w:r>
    </w:p>
    <w:p w14:paraId="474595CC" w14:textId="77777777" w:rsidR="001360C1" w:rsidRPr="00076303" w:rsidRDefault="001360C1" w:rsidP="00076303">
      <w:pPr>
        <w:pStyle w:val="NormalWeb"/>
        <w:numPr>
          <w:ilvl w:val="0"/>
          <w:numId w:val="33"/>
        </w:numPr>
        <w:spacing w:line="276" w:lineRule="auto"/>
        <w:jc w:val="both"/>
      </w:pPr>
      <w:r w:rsidRPr="00076303">
        <w:rPr>
          <w:rStyle w:val="Strong"/>
        </w:rPr>
        <w:t>Cloud Integration</w:t>
      </w:r>
      <w:r w:rsidRPr="00076303">
        <w:t>:</w:t>
      </w:r>
    </w:p>
    <w:p w14:paraId="53908FCB" w14:textId="77777777" w:rsidR="001360C1" w:rsidRPr="00076303" w:rsidRDefault="001360C1" w:rsidP="00076303">
      <w:pPr>
        <w:numPr>
          <w:ilvl w:val="1"/>
          <w:numId w:val="33"/>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If deployed on a cloud platform, the system communicates with cloud services (e.g., AWS, Azure) for load balancing, scalability, and data storage.</w:t>
      </w:r>
    </w:p>
    <w:p w14:paraId="6BE95308" w14:textId="77777777" w:rsidR="009606C3" w:rsidRPr="00076303" w:rsidRDefault="009606C3" w:rsidP="00076303">
      <w:pPr>
        <w:pStyle w:val="subtitle2forfrontpages"/>
        <w:jc w:val="both"/>
        <w:rPr>
          <w:b w:val="0"/>
          <w:color w:val="000000"/>
          <w:sz w:val="24"/>
          <w:szCs w:val="24"/>
        </w:rPr>
      </w:pPr>
    </w:p>
    <w:p w14:paraId="71235682" w14:textId="77777777" w:rsidR="001360C1" w:rsidRPr="00076303" w:rsidRDefault="001360C1" w:rsidP="00076303">
      <w:pPr>
        <w:pStyle w:val="subtitle2forfrontpages"/>
        <w:jc w:val="both"/>
        <w:rPr>
          <w:b w:val="0"/>
          <w:color w:val="000000"/>
          <w:sz w:val="24"/>
          <w:szCs w:val="24"/>
        </w:rPr>
      </w:pPr>
    </w:p>
    <w:p w14:paraId="73BABC20" w14:textId="77777777" w:rsidR="001360C1" w:rsidRDefault="001360C1" w:rsidP="00076303">
      <w:pPr>
        <w:pStyle w:val="subtitle2forfrontpages"/>
        <w:jc w:val="both"/>
        <w:rPr>
          <w:b w:val="0"/>
          <w:color w:val="000000"/>
          <w:sz w:val="24"/>
          <w:szCs w:val="24"/>
        </w:rPr>
      </w:pPr>
    </w:p>
    <w:p w14:paraId="5DCFFE0D" w14:textId="77777777" w:rsidR="00BF4ED0" w:rsidRDefault="00BF4ED0" w:rsidP="00BF4ED0">
      <w:pPr>
        <w:pStyle w:val="subtitle2forfrontpages"/>
        <w:rPr>
          <w:color w:val="000000"/>
          <w:sz w:val="28"/>
          <w:szCs w:val="28"/>
        </w:rPr>
      </w:pPr>
      <w:r w:rsidRPr="00BF4ED0">
        <w:rPr>
          <w:color w:val="000000"/>
          <w:sz w:val="28"/>
          <w:szCs w:val="28"/>
        </w:rPr>
        <w:lastRenderedPageBreak/>
        <w:t>Chapter 3: Analysis &amp; Design</w:t>
      </w:r>
    </w:p>
    <w:p w14:paraId="0F521E41" w14:textId="77777777" w:rsidR="00BE037E" w:rsidRDefault="00BE037E" w:rsidP="00BF4ED0">
      <w:pPr>
        <w:pStyle w:val="subtitle2forfrontpages"/>
        <w:rPr>
          <w:color w:val="000000"/>
          <w:sz w:val="28"/>
          <w:szCs w:val="28"/>
        </w:rPr>
      </w:pPr>
    </w:p>
    <w:p w14:paraId="5C5F5BCF" w14:textId="77777777" w:rsidR="00BF4ED0" w:rsidRPr="00BE037E" w:rsidRDefault="00BF4ED0" w:rsidP="00B755A2">
      <w:pPr>
        <w:pStyle w:val="subtitle2forfrontpages"/>
        <w:numPr>
          <w:ilvl w:val="1"/>
          <w:numId w:val="38"/>
        </w:numPr>
        <w:jc w:val="left"/>
        <w:rPr>
          <w:color w:val="000000"/>
          <w:sz w:val="28"/>
          <w:szCs w:val="28"/>
          <w:lang w:val="en-US"/>
        </w:rPr>
      </w:pPr>
      <w:r w:rsidRPr="00BE037E">
        <w:rPr>
          <w:color w:val="000000"/>
          <w:sz w:val="28"/>
          <w:szCs w:val="28"/>
          <w:lang w:val="en-US"/>
        </w:rPr>
        <w:t>System Architecture</w:t>
      </w:r>
    </w:p>
    <w:p w14:paraId="5151F6E1" w14:textId="6B9D974D" w:rsidR="00BF4ED0" w:rsidRDefault="00F22015" w:rsidP="00BF4ED0">
      <w:pPr>
        <w:pStyle w:val="subtitle2forfrontpages"/>
        <w:rPr>
          <w:color w:val="000000"/>
          <w:sz w:val="28"/>
          <w:szCs w:val="28"/>
        </w:rPr>
      </w:pPr>
      <w:r w:rsidRPr="00BF4ED0">
        <w:rPr>
          <w:noProof/>
          <w:color w:val="000000"/>
          <w:sz w:val="28"/>
          <w:szCs w:val="28"/>
        </w:rPr>
        <w:drawing>
          <wp:inline distT="0" distB="0" distL="0" distR="0" wp14:anchorId="5DED675C" wp14:editId="246C58F6">
            <wp:extent cx="5727700" cy="379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797300"/>
                    </a:xfrm>
                    <a:prstGeom prst="rect">
                      <a:avLst/>
                    </a:prstGeom>
                    <a:noFill/>
                    <a:ln>
                      <a:noFill/>
                    </a:ln>
                  </pic:spPr>
                </pic:pic>
              </a:graphicData>
            </a:graphic>
          </wp:inline>
        </w:drawing>
      </w:r>
    </w:p>
    <w:p w14:paraId="5078F80B" w14:textId="77777777" w:rsidR="00BF4ED0" w:rsidRPr="00BF4ED0" w:rsidRDefault="00BF4ED0" w:rsidP="00BF4ED0">
      <w:pPr>
        <w:pStyle w:val="subtitle2forfrontpages"/>
        <w:rPr>
          <w:color w:val="000000"/>
          <w:sz w:val="28"/>
          <w:szCs w:val="28"/>
          <w:lang w:val="en-US"/>
        </w:rPr>
      </w:pPr>
      <w:r>
        <w:rPr>
          <w:color w:val="000000"/>
          <w:sz w:val="28"/>
          <w:szCs w:val="28"/>
          <w:lang w:val="en-US"/>
        </w:rPr>
        <w:t xml:space="preserve"> </w:t>
      </w:r>
    </w:p>
    <w:p w14:paraId="4BD0A3D3" w14:textId="77777777" w:rsidR="00BF4ED0" w:rsidRPr="00955BDB" w:rsidRDefault="00B755A2" w:rsidP="00B755A2">
      <w:pPr>
        <w:pStyle w:val="subtitle2forfrontpages"/>
        <w:ind w:left="1418"/>
        <w:rPr>
          <w:color w:val="000000"/>
          <w:sz w:val="20"/>
          <w:szCs w:val="20"/>
          <w:lang w:val="en-US"/>
        </w:rPr>
      </w:pPr>
      <w:r w:rsidRPr="00955BDB">
        <w:rPr>
          <w:color w:val="000000"/>
          <w:sz w:val="20"/>
          <w:szCs w:val="20"/>
          <w:lang w:val="en-US"/>
        </w:rPr>
        <w:t xml:space="preserve">Fig: 3.1: </w:t>
      </w:r>
      <w:r w:rsidR="00BF4ED0" w:rsidRPr="00955BDB">
        <w:rPr>
          <w:color w:val="000000"/>
          <w:sz w:val="20"/>
          <w:szCs w:val="20"/>
          <w:lang w:val="en-US"/>
        </w:rPr>
        <w:t>Architecture Diagram</w:t>
      </w:r>
    </w:p>
    <w:p w14:paraId="1E29A9B9" w14:textId="77777777" w:rsidR="00BF4ED0" w:rsidRDefault="00BF4ED0" w:rsidP="00BF4ED0">
      <w:pPr>
        <w:pStyle w:val="subtitle2forfrontpages"/>
        <w:rPr>
          <w:color w:val="000000"/>
          <w:sz w:val="28"/>
          <w:szCs w:val="28"/>
        </w:rPr>
      </w:pPr>
    </w:p>
    <w:p w14:paraId="3F60F067" w14:textId="77777777" w:rsidR="00BF4ED0" w:rsidRDefault="00BF4ED0" w:rsidP="00BF4ED0">
      <w:pPr>
        <w:pStyle w:val="subtitle2forfrontpages"/>
        <w:rPr>
          <w:color w:val="000000"/>
          <w:sz w:val="28"/>
          <w:szCs w:val="28"/>
        </w:rPr>
      </w:pPr>
    </w:p>
    <w:p w14:paraId="04F3833A" w14:textId="77777777" w:rsidR="00BF4ED0" w:rsidRDefault="00BF4ED0" w:rsidP="00BF4ED0">
      <w:pPr>
        <w:pStyle w:val="subtitle2forfrontpages"/>
        <w:rPr>
          <w:color w:val="000000"/>
          <w:sz w:val="28"/>
          <w:szCs w:val="28"/>
        </w:rPr>
      </w:pPr>
    </w:p>
    <w:p w14:paraId="0CFDF974" w14:textId="77777777" w:rsidR="00BF4ED0" w:rsidRDefault="00BF4ED0" w:rsidP="00BF4ED0">
      <w:pPr>
        <w:pStyle w:val="subtitle2forfrontpages"/>
        <w:rPr>
          <w:color w:val="000000"/>
          <w:sz w:val="28"/>
          <w:szCs w:val="28"/>
        </w:rPr>
      </w:pPr>
    </w:p>
    <w:p w14:paraId="06577F28" w14:textId="77777777" w:rsidR="00BF4ED0" w:rsidRDefault="00BF4ED0" w:rsidP="00BF4ED0">
      <w:pPr>
        <w:pStyle w:val="subtitle2forfrontpages"/>
        <w:rPr>
          <w:color w:val="000000"/>
          <w:sz w:val="28"/>
          <w:szCs w:val="28"/>
        </w:rPr>
      </w:pPr>
    </w:p>
    <w:p w14:paraId="65B5D4DB" w14:textId="77777777" w:rsidR="00BF4ED0" w:rsidRDefault="00BF4ED0" w:rsidP="00BF4ED0">
      <w:pPr>
        <w:pStyle w:val="subtitle2forfrontpages"/>
        <w:rPr>
          <w:color w:val="000000"/>
          <w:sz w:val="28"/>
          <w:szCs w:val="28"/>
        </w:rPr>
      </w:pPr>
    </w:p>
    <w:p w14:paraId="0BB3BFA9" w14:textId="77777777" w:rsidR="00BF4ED0" w:rsidRDefault="00BF4ED0" w:rsidP="00BF4ED0">
      <w:pPr>
        <w:pStyle w:val="subtitle2forfrontpages"/>
        <w:rPr>
          <w:color w:val="000000"/>
          <w:sz w:val="28"/>
          <w:szCs w:val="28"/>
        </w:rPr>
      </w:pPr>
    </w:p>
    <w:p w14:paraId="09CC71AB" w14:textId="77777777" w:rsidR="00BF4ED0" w:rsidRDefault="00BF4ED0" w:rsidP="00BF4ED0">
      <w:pPr>
        <w:pStyle w:val="subtitle2forfrontpages"/>
        <w:rPr>
          <w:color w:val="000000"/>
          <w:sz w:val="28"/>
          <w:szCs w:val="28"/>
        </w:rPr>
      </w:pPr>
    </w:p>
    <w:p w14:paraId="0331543D" w14:textId="77777777" w:rsidR="00BF4ED0" w:rsidRDefault="00BF4ED0" w:rsidP="00BF4ED0">
      <w:pPr>
        <w:pStyle w:val="subtitle2forfrontpages"/>
        <w:rPr>
          <w:color w:val="000000"/>
          <w:sz w:val="28"/>
          <w:szCs w:val="28"/>
        </w:rPr>
      </w:pPr>
    </w:p>
    <w:p w14:paraId="16795498" w14:textId="77777777" w:rsidR="00BF4ED0" w:rsidRPr="00BF4ED0" w:rsidRDefault="00BF4ED0" w:rsidP="00BF4ED0">
      <w:pPr>
        <w:pStyle w:val="subtitle2forfrontpages"/>
        <w:jc w:val="left"/>
        <w:rPr>
          <w:color w:val="000000"/>
          <w:sz w:val="28"/>
          <w:szCs w:val="28"/>
          <w:lang w:val="en-US"/>
        </w:rPr>
      </w:pPr>
      <w:r>
        <w:rPr>
          <w:color w:val="000000"/>
          <w:sz w:val="28"/>
          <w:szCs w:val="28"/>
          <w:lang w:val="en-US"/>
        </w:rPr>
        <w:t>3.2 Use Case Diagram</w:t>
      </w:r>
    </w:p>
    <w:p w14:paraId="47AF1A0C" w14:textId="7A5E4B92" w:rsidR="00BF4ED0" w:rsidRDefault="00F22015" w:rsidP="00BF4ED0">
      <w:pPr>
        <w:pStyle w:val="subtitle2forfrontpages"/>
        <w:rPr>
          <w:color w:val="000000"/>
          <w:sz w:val="28"/>
          <w:szCs w:val="28"/>
        </w:rPr>
      </w:pPr>
      <w:r w:rsidRPr="00BF4ED0">
        <w:rPr>
          <w:noProof/>
          <w:color w:val="000000"/>
          <w:sz w:val="28"/>
          <w:szCs w:val="28"/>
        </w:rPr>
        <w:drawing>
          <wp:inline distT="0" distB="0" distL="0" distR="0" wp14:anchorId="77A31201" wp14:editId="4F1BD8F0">
            <wp:extent cx="5461000" cy="61976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1000" cy="6197600"/>
                    </a:xfrm>
                    <a:prstGeom prst="rect">
                      <a:avLst/>
                    </a:prstGeom>
                    <a:noFill/>
                    <a:ln>
                      <a:noFill/>
                    </a:ln>
                  </pic:spPr>
                </pic:pic>
              </a:graphicData>
            </a:graphic>
          </wp:inline>
        </w:drawing>
      </w:r>
    </w:p>
    <w:p w14:paraId="23870C23" w14:textId="77777777" w:rsidR="00B755A2" w:rsidRPr="00B755A2" w:rsidRDefault="00B755A2" w:rsidP="00B755A2">
      <w:pPr>
        <w:pStyle w:val="subtitle2forfrontpages"/>
        <w:ind w:left="1418"/>
        <w:rPr>
          <w:color w:val="000000"/>
          <w:sz w:val="20"/>
          <w:szCs w:val="20"/>
          <w:lang w:val="en-US"/>
        </w:rPr>
      </w:pPr>
      <w:r w:rsidRPr="00B755A2">
        <w:rPr>
          <w:color w:val="000000"/>
          <w:sz w:val="20"/>
          <w:szCs w:val="20"/>
          <w:lang w:val="en-US"/>
        </w:rPr>
        <w:t>Fig: 3.2: Use-Case Diagram</w:t>
      </w:r>
    </w:p>
    <w:p w14:paraId="0EE96306" w14:textId="77777777" w:rsidR="00BF4ED0" w:rsidRDefault="00BF4ED0" w:rsidP="00BF4ED0">
      <w:pPr>
        <w:pStyle w:val="subtitle2forfrontpages"/>
        <w:rPr>
          <w:color w:val="000000"/>
          <w:sz w:val="28"/>
          <w:szCs w:val="28"/>
        </w:rPr>
      </w:pPr>
    </w:p>
    <w:p w14:paraId="2A889B86" w14:textId="77777777" w:rsidR="00BF4ED0" w:rsidRDefault="00BF4ED0" w:rsidP="00BF4ED0">
      <w:pPr>
        <w:pStyle w:val="subtitle2forfrontpages"/>
        <w:rPr>
          <w:color w:val="000000"/>
          <w:sz w:val="28"/>
          <w:szCs w:val="28"/>
        </w:rPr>
      </w:pPr>
    </w:p>
    <w:p w14:paraId="55C31BF3" w14:textId="77777777" w:rsidR="00BF4ED0" w:rsidRDefault="00BF4ED0" w:rsidP="00BF4ED0">
      <w:pPr>
        <w:pStyle w:val="subtitle2forfrontpages"/>
        <w:rPr>
          <w:color w:val="000000"/>
          <w:sz w:val="28"/>
          <w:szCs w:val="28"/>
        </w:rPr>
      </w:pPr>
    </w:p>
    <w:p w14:paraId="391422ED" w14:textId="77777777" w:rsidR="00BF4ED0" w:rsidRDefault="00BF4ED0" w:rsidP="00BF4ED0">
      <w:pPr>
        <w:pStyle w:val="subtitle2forfrontpages"/>
        <w:rPr>
          <w:color w:val="000000"/>
          <w:sz w:val="28"/>
          <w:szCs w:val="28"/>
        </w:rPr>
      </w:pPr>
    </w:p>
    <w:p w14:paraId="548CBC48" w14:textId="77777777" w:rsidR="00BF4ED0" w:rsidRDefault="00BF4ED0" w:rsidP="00BF4ED0">
      <w:pPr>
        <w:pStyle w:val="subtitle2forfrontpages"/>
        <w:rPr>
          <w:color w:val="000000"/>
          <w:sz w:val="28"/>
          <w:szCs w:val="28"/>
        </w:rPr>
      </w:pPr>
    </w:p>
    <w:p w14:paraId="361FFC5C" w14:textId="2C312071" w:rsidR="00BF4ED0" w:rsidRPr="00BE037E" w:rsidRDefault="00BF4ED0" w:rsidP="00BE037E">
      <w:pPr>
        <w:pStyle w:val="subtitle2forfrontpages"/>
        <w:jc w:val="left"/>
        <w:rPr>
          <w:color w:val="000000"/>
          <w:sz w:val="28"/>
          <w:szCs w:val="28"/>
          <w:lang w:val="en-US"/>
        </w:rPr>
      </w:pPr>
      <w:r>
        <w:rPr>
          <w:color w:val="000000"/>
          <w:sz w:val="28"/>
          <w:szCs w:val="28"/>
          <w:lang w:val="en-US"/>
        </w:rPr>
        <w:t xml:space="preserve">3.3 </w:t>
      </w:r>
      <w:r w:rsidR="00BE037E">
        <w:rPr>
          <w:color w:val="000000"/>
          <w:sz w:val="28"/>
          <w:szCs w:val="28"/>
          <w:lang w:val="en-US"/>
        </w:rPr>
        <w:t xml:space="preserve">Activity Diagram </w:t>
      </w:r>
      <w:r w:rsidR="00F22015" w:rsidRPr="00BE037E">
        <w:rPr>
          <w:noProof/>
          <w:color w:val="000000"/>
          <w:sz w:val="28"/>
          <w:szCs w:val="28"/>
          <w:lang w:val="en-US"/>
        </w:rPr>
        <w:drawing>
          <wp:inline distT="0" distB="0" distL="0" distR="0" wp14:anchorId="45F6AB8C" wp14:editId="5CB1CDCD">
            <wp:extent cx="5549900" cy="76962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9900" cy="7696200"/>
                    </a:xfrm>
                    <a:prstGeom prst="rect">
                      <a:avLst/>
                    </a:prstGeom>
                    <a:noFill/>
                    <a:ln>
                      <a:noFill/>
                    </a:ln>
                  </pic:spPr>
                </pic:pic>
              </a:graphicData>
            </a:graphic>
          </wp:inline>
        </w:drawing>
      </w:r>
    </w:p>
    <w:p w14:paraId="042125F9" w14:textId="77777777" w:rsidR="00B755A2" w:rsidRPr="00B755A2" w:rsidRDefault="00B755A2" w:rsidP="00B755A2">
      <w:pPr>
        <w:pStyle w:val="subtitle2forfrontpages"/>
        <w:ind w:left="1418"/>
        <w:rPr>
          <w:color w:val="000000"/>
          <w:sz w:val="20"/>
          <w:szCs w:val="20"/>
          <w:lang w:val="en-US"/>
        </w:rPr>
      </w:pPr>
      <w:r w:rsidRPr="00B755A2">
        <w:rPr>
          <w:color w:val="000000"/>
          <w:sz w:val="20"/>
          <w:szCs w:val="20"/>
          <w:lang w:val="en-US"/>
        </w:rPr>
        <w:t>Fig: 3.3: Activity Diagram</w:t>
      </w:r>
    </w:p>
    <w:p w14:paraId="06BA7F0D" w14:textId="77777777" w:rsidR="00B755A2" w:rsidRDefault="00B755A2" w:rsidP="00BE037E">
      <w:pPr>
        <w:pStyle w:val="subtitle2forfrontpages"/>
        <w:jc w:val="left"/>
        <w:rPr>
          <w:bCs/>
          <w:color w:val="000000"/>
          <w:sz w:val="28"/>
          <w:szCs w:val="28"/>
          <w:lang w:val="en-US"/>
        </w:rPr>
      </w:pPr>
    </w:p>
    <w:p w14:paraId="3BA8D50A" w14:textId="77777777" w:rsidR="00B755A2" w:rsidRDefault="00B755A2" w:rsidP="00BE037E">
      <w:pPr>
        <w:pStyle w:val="subtitle2forfrontpages"/>
        <w:jc w:val="left"/>
        <w:rPr>
          <w:bCs/>
          <w:color w:val="000000"/>
          <w:sz w:val="28"/>
          <w:szCs w:val="28"/>
          <w:lang w:val="en-US"/>
        </w:rPr>
      </w:pPr>
    </w:p>
    <w:p w14:paraId="5701A6C4" w14:textId="77777777" w:rsidR="00BF4ED0" w:rsidRPr="00BE037E" w:rsidRDefault="00BF4ED0" w:rsidP="00BE037E">
      <w:pPr>
        <w:pStyle w:val="subtitle2forfrontpages"/>
        <w:jc w:val="left"/>
        <w:rPr>
          <w:bCs/>
          <w:color w:val="000000"/>
          <w:sz w:val="28"/>
          <w:szCs w:val="28"/>
          <w:lang w:val="en-US"/>
        </w:rPr>
      </w:pPr>
      <w:r w:rsidRPr="00BE037E">
        <w:rPr>
          <w:bCs/>
          <w:color w:val="000000"/>
          <w:sz w:val="28"/>
          <w:szCs w:val="28"/>
          <w:lang w:val="en-US"/>
        </w:rPr>
        <w:t>3.4 Sequence Diagram</w:t>
      </w:r>
    </w:p>
    <w:p w14:paraId="756787A3" w14:textId="3E6871FD" w:rsidR="00BF4ED0" w:rsidRPr="00BF4ED0" w:rsidRDefault="00F22015" w:rsidP="00BF4ED0">
      <w:pPr>
        <w:pStyle w:val="subtitle2forfrontpages"/>
        <w:rPr>
          <w:b w:val="0"/>
          <w:color w:val="000000"/>
          <w:sz w:val="28"/>
          <w:szCs w:val="28"/>
          <w:lang w:val="en-US"/>
        </w:rPr>
      </w:pPr>
      <w:r w:rsidRPr="00B755A2">
        <w:rPr>
          <w:b w:val="0"/>
          <w:noProof/>
          <w:color w:val="000000"/>
          <w:sz w:val="28"/>
          <w:szCs w:val="28"/>
          <w:lang w:val="en-US"/>
        </w:rPr>
        <w:drawing>
          <wp:inline distT="0" distB="0" distL="0" distR="0" wp14:anchorId="231FE504" wp14:editId="53F378A7">
            <wp:extent cx="5727700" cy="37465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746500"/>
                    </a:xfrm>
                    <a:prstGeom prst="rect">
                      <a:avLst/>
                    </a:prstGeom>
                    <a:noFill/>
                    <a:ln>
                      <a:noFill/>
                    </a:ln>
                  </pic:spPr>
                </pic:pic>
              </a:graphicData>
            </a:graphic>
          </wp:inline>
        </w:drawing>
      </w:r>
    </w:p>
    <w:p w14:paraId="1FCB81A3" w14:textId="77777777" w:rsidR="00B755A2" w:rsidRPr="00B755A2" w:rsidRDefault="00B755A2" w:rsidP="00B755A2">
      <w:pPr>
        <w:pStyle w:val="subtitle2forfrontpages"/>
        <w:ind w:left="1418"/>
        <w:rPr>
          <w:color w:val="000000"/>
          <w:sz w:val="20"/>
          <w:szCs w:val="20"/>
          <w:lang w:val="en-US"/>
        </w:rPr>
      </w:pPr>
      <w:r w:rsidRPr="00B755A2">
        <w:rPr>
          <w:color w:val="000000"/>
          <w:sz w:val="20"/>
          <w:szCs w:val="20"/>
          <w:lang w:val="en-US"/>
        </w:rPr>
        <w:t>Fig: 3.4: Sequence Diagram</w:t>
      </w:r>
    </w:p>
    <w:p w14:paraId="5D3902C9" w14:textId="77777777" w:rsidR="00B755A2" w:rsidRDefault="00B755A2" w:rsidP="00BE037E">
      <w:pPr>
        <w:rPr>
          <w:rStyle w:val="Strong"/>
          <w:rFonts w:ascii="Times New Roman" w:hAnsi="Times New Roman"/>
          <w:sz w:val="28"/>
          <w:szCs w:val="28"/>
        </w:rPr>
      </w:pPr>
    </w:p>
    <w:p w14:paraId="6F2CB82D" w14:textId="77777777" w:rsidR="00BE037E" w:rsidRPr="00BE037E" w:rsidRDefault="00BE037E" w:rsidP="00BE037E">
      <w:pPr>
        <w:rPr>
          <w:rStyle w:val="Strong"/>
          <w:rFonts w:ascii="Times New Roman" w:hAnsi="Times New Roman"/>
          <w:sz w:val="28"/>
          <w:szCs w:val="28"/>
        </w:rPr>
      </w:pPr>
      <w:r w:rsidRPr="00BE037E">
        <w:rPr>
          <w:rStyle w:val="Strong"/>
          <w:rFonts w:ascii="Times New Roman" w:hAnsi="Times New Roman"/>
          <w:sz w:val="28"/>
          <w:szCs w:val="28"/>
        </w:rPr>
        <w:t>3.5 E-R Diagram</w:t>
      </w:r>
    </w:p>
    <w:p w14:paraId="21A28A6A" w14:textId="7276FC60" w:rsidR="00BE037E" w:rsidRDefault="00F22015" w:rsidP="00515AB6">
      <w:pPr>
        <w:jc w:val="center"/>
        <w:rPr>
          <w:rStyle w:val="Strong"/>
          <w:rFonts w:ascii="Times New Roman" w:hAnsi="Times New Roman"/>
          <w:sz w:val="28"/>
          <w:szCs w:val="28"/>
        </w:rPr>
      </w:pPr>
      <w:r w:rsidRPr="00BE037E">
        <w:rPr>
          <w:rStyle w:val="Strong"/>
          <w:rFonts w:ascii="Times New Roman" w:hAnsi="Times New Roman"/>
          <w:bCs w:val="0"/>
          <w:noProof/>
          <w:sz w:val="28"/>
          <w:szCs w:val="28"/>
        </w:rPr>
        <w:lastRenderedPageBreak/>
        <w:drawing>
          <wp:inline distT="0" distB="0" distL="0" distR="0" wp14:anchorId="19A1850D" wp14:editId="392F9BC1">
            <wp:extent cx="5740400" cy="28829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0400" cy="2882900"/>
                    </a:xfrm>
                    <a:prstGeom prst="rect">
                      <a:avLst/>
                    </a:prstGeom>
                    <a:noFill/>
                    <a:ln>
                      <a:noFill/>
                    </a:ln>
                  </pic:spPr>
                </pic:pic>
              </a:graphicData>
            </a:graphic>
          </wp:inline>
        </w:drawing>
      </w:r>
    </w:p>
    <w:p w14:paraId="73A4C5EB" w14:textId="77777777" w:rsidR="00BE037E" w:rsidRDefault="00B755A2" w:rsidP="00B755A2">
      <w:pPr>
        <w:pStyle w:val="subtitle2forfrontpages"/>
        <w:ind w:left="1418"/>
        <w:rPr>
          <w:color w:val="000000"/>
          <w:sz w:val="20"/>
          <w:szCs w:val="20"/>
          <w:lang w:val="en-US"/>
        </w:rPr>
      </w:pPr>
      <w:r w:rsidRPr="00B755A2">
        <w:rPr>
          <w:color w:val="000000"/>
          <w:sz w:val="20"/>
          <w:szCs w:val="20"/>
          <w:lang w:val="en-US"/>
        </w:rPr>
        <w:t>Fig: 3.5: E-R Diagram</w:t>
      </w:r>
    </w:p>
    <w:p w14:paraId="1349B82B" w14:textId="77777777" w:rsidR="00B755A2" w:rsidRPr="00B755A2" w:rsidRDefault="00B755A2" w:rsidP="00B755A2">
      <w:pPr>
        <w:pStyle w:val="subtitle2forfrontpages"/>
        <w:ind w:left="1418"/>
        <w:rPr>
          <w:rStyle w:val="Strong"/>
          <w:sz w:val="20"/>
          <w:szCs w:val="20"/>
        </w:rPr>
      </w:pPr>
    </w:p>
    <w:p w14:paraId="2247F93D" w14:textId="5086314A" w:rsidR="00955BDB" w:rsidRDefault="00B755A2" w:rsidP="00B755A2">
      <w:pPr>
        <w:rPr>
          <w:rStyle w:val="Strong"/>
          <w:rFonts w:ascii="Times New Roman" w:hAnsi="Times New Roman"/>
          <w:sz w:val="28"/>
          <w:szCs w:val="28"/>
        </w:rPr>
      </w:pPr>
      <w:r>
        <w:rPr>
          <w:rStyle w:val="Strong"/>
          <w:rFonts w:ascii="Times New Roman" w:hAnsi="Times New Roman"/>
          <w:sz w:val="28"/>
          <w:szCs w:val="28"/>
        </w:rPr>
        <w:t>3.6 Class Diagram</w:t>
      </w:r>
    </w:p>
    <w:p w14:paraId="3E316211" w14:textId="77777777" w:rsidR="00955BDB" w:rsidRDefault="00955BDB" w:rsidP="00B755A2">
      <w:pPr>
        <w:rPr>
          <w:rStyle w:val="Strong"/>
          <w:rFonts w:ascii="Times New Roman" w:hAnsi="Times New Roman"/>
          <w:sz w:val="28"/>
          <w:szCs w:val="28"/>
        </w:rPr>
      </w:pPr>
    </w:p>
    <w:p w14:paraId="078BF5E7" w14:textId="6F124DE8" w:rsidR="00BE037E" w:rsidRDefault="00F22015" w:rsidP="00515AB6">
      <w:pPr>
        <w:jc w:val="center"/>
        <w:rPr>
          <w:rStyle w:val="Strong"/>
          <w:rFonts w:ascii="Times New Roman" w:hAnsi="Times New Roman"/>
          <w:sz w:val="28"/>
          <w:szCs w:val="28"/>
        </w:rPr>
      </w:pPr>
      <w:r w:rsidRPr="00B755A2">
        <w:rPr>
          <w:rStyle w:val="Strong"/>
          <w:rFonts w:ascii="Times New Roman" w:hAnsi="Times New Roman"/>
          <w:bCs w:val="0"/>
          <w:noProof/>
          <w:sz w:val="28"/>
          <w:szCs w:val="28"/>
        </w:rPr>
        <w:drawing>
          <wp:inline distT="0" distB="0" distL="0" distR="0" wp14:anchorId="6479F8D8" wp14:editId="5D64620C">
            <wp:extent cx="5727700" cy="39878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987800"/>
                    </a:xfrm>
                    <a:prstGeom prst="rect">
                      <a:avLst/>
                    </a:prstGeom>
                    <a:noFill/>
                    <a:ln>
                      <a:noFill/>
                    </a:ln>
                  </pic:spPr>
                </pic:pic>
              </a:graphicData>
            </a:graphic>
          </wp:inline>
        </w:drawing>
      </w:r>
    </w:p>
    <w:p w14:paraId="3E537849" w14:textId="471DBC86" w:rsidR="00BE037E" w:rsidRPr="00F57AA4" w:rsidRDefault="00B755A2" w:rsidP="00F57AA4">
      <w:pPr>
        <w:pStyle w:val="subtitle2forfrontpages"/>
        <w:ind w:left="1418"/>
        <w:rPr>
          <w:rStyle w:val="Strong"/>
          <w:bCs w:val="0"/>
          <w:color w:val="000000"/>
          <w:sz w:val="20"/>
          <w:szCs w:val="20"/>
          <w:lang w:val="en-US"/>
        </w:rPr>
      </w:pPr>
      <w:r w:rsidRPr="00B755A2">
        <w:rPr>
          <w:color w:val="000000"/>
          <w:sz w:val="20"/>
          <w:szCs w:val="20"/>
          <w:lang w:val="en-US"/>
        </w:rPr>
        <w:t>Fig: 3.6: Class Diagram</w:t>
      </w:r>
    </w:p>
    <w:p w14:paraId="233A5B18" w14:textId="77777777" w:rsidR="001360C1" w:rsidRPr="008F7F07" w:rsidRDefault="00F32096" w:rsidP="00515AB6">
      <w:pPr>
        <w:jc w:val="center"/>
        <w:rPr>
          <w:rFonts w:eastAsia="Times New Roman"/>
          <w:sz w:val="24"/>
          <w:szCs w:val="24"/>
          <w:lang w:eastAsia="en-US"/>
        </w:rPr>
      </w:pPr>
      <w:r>
        <w:rPr>
          <w:rStyle w:val="Strong"/>
          <w:rFonts w:ascii="Times New Roman" w:hAnsi="Times New Roman"/>
          <w:sz w:val="28"/>
          <w:szCs w:val="28"/>
        </w:rPr>
        <w:lastRenderedPageBreak/>
        <w:t xml:space="preserve">Chapter 4: </w:t>
      </w:r>
      <w:r w:rsidR="001360C1" w:rsidRPr="008F7F07">
        <w:rPr>
          <w:rStyle w:val="Strong"/>
          <w:rFonts w:ascii="Times New Roman" w:hAnsi="Times New Roman"/>
          <w:sz w:val="28"/>
          <w:szCs w:val="28"/>
        </w:rPr>
        <w:t>Conclusion</w:t>
      </w:r>
    </w:p>
    <w:p w14:paraId="10C561A4" w14:textId="77777777" w:rsidR="001360C1" w:rsidRPr="00076303" w:rsidRDefault="001360C1" w:rsidP="00076303">
      <w:pPr>
        <w:pStyle w:val="NormalWeb"/>
        <w:spacing w:line="276" w:lineRule="auto"/>
        <w:jc w:val="both"/>
      </w:pPr>
      <w:r w:rsidRPr="00076303">
        <w:t xml:space="preserve">The </w:t>
      </w:r>
      <w:r w:rsidRPr="008F7F07">
        <w:rPr>
          <w:rStyle w:val="Strong"/>
          <w:b w:val="0"/>
          <w:bCs w:val="0"/>
        </w:rPr>
        <w:t>AI-Powered Resume Screening System</w:t>
      </w:r>
      <w:r w:rsidRPr="00076303">
        <w:t xml:space="preserve"> represents a significant leap in streamlining recruitment processes by leveraging advanced technologies like Natural Language Processing (NLP) and Machine Learning (ML). This system is designed to efficiently analyze and rank resumes based on skills, experience, and job-specific criteria, significantly reducing the time and effort recruiters spend on manual screening. With features like resume parsing, candidate ranking, and intuitive dashboards, it offers an automated and data-driven approach to hiring.</w:t>
      </w:r>
    </w:p>
    <w:p w14:paraId="7F3F93B6" w14:textId="77777777" w:rsidR="001360C1" w:rsidRPr="00076303" w:rsidRDefault="001360C1" w:rsidP="00076303">
      <w:pPr>
        <w:pStyle w:val="NormalWeb"/>
        <w:spacing w:line="276" w:lineRule="auto"/>
        <w:jc w:val="both"/>
      </w:pPr>
      <w:r w:rsidRPr="00076303">
        <w:t>The system enhances decision-making by providing detailed evaluation results, ensuring fairness and transparency in candidate selection. Additionally, it supports scalability, making it suitable for organizations of all sizes, from startups to large enterprises. By integrating robust security measures and maintaining compliance with data protection standards, the system ensures the confidentiality and integrity of candidate information.</w:t>
      </w:r>
    </w:p>
    <w:p w14:paraId="4512A3BB" w14:textId="77777777" w:rsidR="001360C1" w:rsidRPr="00076303" w:rsidRDefault="001360C1" w:rsidP="00076303">
      <w:pPr>
        <w:pStyle w:val="NormalWeb"/>
        <w:spacing w:line="276" w:lineRule="auto"/>
        <w:jc w:val="both"/>
      </w:pPr>
      <w:r w:rsidRPr="00076303">
        <w:t>This project has demonstrated the practical application of AI and database technologies in solving real-world challenges, showcasing their transformative potential in recruitment. However, as technology evolves, there remains ample room for improvement and expansion, paving the way for future developments.</w:t>
      </w:r>
    </w:p>
    <w:p w14:paraId="77200516" w14:textId="77777777" w:rsidR="001360C1" w:rsidRPr="00076303" w:rsidRDefault="001360C1" w:rsidP="00076303">
      <w:pPr>
        <w:jc w:val="both"/>
        <w:rPr>
          <w:rFonts w:ascii="Times New Roman" w:hAnsi="Times New Roman"/>
          <w:sz w:val="24"/>
          <w:szCs w:val="24"/>
        </w:rPr>
      </w:pPr>
    </w:p>
    <w:p w14:paraId="22701A20" w14:textId="77777777" w:rsidR="001360C1" w:rsidRPr="00515AB6" w:rsidRDefault="00F32096" w:rsidP="00515AB6">
      <w:pPr>
        <w:pStyle w:val="Heading2"/>
        <w:spacing w:line="276" w:lineRule="auto"/>
        <w:rPr>
          <w:szCs w:val="28"/>
        </w:rPr>
      </w:pPr>
      <w:r>
        <w:rPr>
          <w:rStyle w:val="Strong"/>
          <w:szCs w:val="28"/>
          <w:lang w:val="en-US"/>
        </w:rPr>
        <w:t xml:space="preserve">Chapter 5: </w:t>
      </w:r>
      <w:r w:rsidR="001360C1" w:rsidRPr="00515AB6">
        <w:rPr>
          <w:rStyle w:val="Strong"/>
          <w:szCs w:val="28"/>
        </w:rPr>
        <w:t>Future Scope</w:t>
      </w:r>
    </w:p>
    <w:p w14:paraId="41A6FE4A" w14:textId="77777777" w:rsidR="001360C1" w:rsidRPr="00076303" w:rsidRDefault="001360C1" w:rsidP="00076303">
      <w:pPr>
        <w:numPr>
          <w:ilvl w:val="0"/>
          <w:numId w:val="34"/>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Enhanced NLP Models</w:t>
      </w:r>
      <w:r w:rsidRPr="00076303">
        <w:rPr>
          <w:rFonts w:ascii="Times New Roman" w:hAnsi="Times New Roman"/>
          <w:sz w:val="24"/>
          <w:szCs w:val="24"/>
        </w:rPr>
        <w:t>: Use more advanced models like GPT for deeper insights into resumes.</w:t>
      </w:r>
    </w:p>
    <w:p w14:paraId="3E762D5B" w14:textId="77777777" w:rsidR="001360C1" w:rsidRPr="00076303" w:rsidRDefault="001360C1" w:rsidP="00076303">
      <w:pPr>
        <w:numPr>
          <w:ilvl w:val="0"/>
          <w:numId w:val="34"/>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Video Interview Analysis</w:t>
      </w:r>
      <w:r w:rsidRPr="00076303">
        <w:rPr>
          <w:rFonts w:ascii="Times New Roman" w:hAnsi="Times New Roman"/>
          <w:sz w:val="24"/>
          <w:szCs w:val="24"/>
        </w:rPr>
        <w:t>: Integrate AI for analyzing candidate responses in video interviews.</w:t>
      </w:r>
    </w:p>
    <w:p w14:paraId="56B6D90B" w14:textId="77777777" w:rsidR="001360C1" w:rsidRPr="00076303" w:rsidRDefault="001360C1" w:rsidP="00076303">
      <w:pPr>
        <w:numPr>
          <w:ilvl w:val="0"/>
          <w:numId w:val="34"/>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Skill Gap Analysis</w:t>
      </w:r>
      <w:r w:rsidRPr="00076303">
        <w:rPr>
          <w:rFonts w:ascii="Times New Roman" w:hAnsi="Times New Roman"/>
          <w:sz w:val="24"/>
          <w:szCs w:val="24"/>
        </w:rPr>
        <w:t>: Provide suggestions for skill development based on job requirements.</w:t>
      </w:r>
    </w:p>
    <w:p w14:paraId="3FB164CC" w14:textId="77777777" w:rsidR="001360C1" w:rsidRPr="00076303" w:rsidRDefault="001360C1" w:rsidP="00076303">
      <w:pPr>
        <w:numPr>
          <w:ilvl w:val="0"/>
          <w:numId w:val="34"/>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Cross-Language Support</w:t>
      </w:r>
      <w:r w:rsidRPr="00076303">
        <w:rPr>
          <w:rFonts w:ascii="Times New Roman" w:hAnsi="Times New Roman"/>
          <w:sz w:val="24"/>
          <w:szCs w:val="24"/>
        </w:rPr>
        <w:t>: Enable resume screening in multiple languages.</w:t>
      </w:r>
    </w:p>
    <w:p w14:paraId="1374ABDF" w14:textId="77777777" w:rsidR="001360C1" w:rsidRPr="00076303" w:rsidRDefault="001360C1" w:rsidP="00076303">
      <w:pPr>
        <w:numPr>
          <w:ilvl w:val="0"/>
          <w:numId w:val="34"/>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Cloud Deployment</w:t>
      </w:r>
      <w:r w:rsidRPr="00076303">
        <w:rPr>
          <w:rFonts w:ascii="Times New Roman" w:hAnsi="Times New Roman"/>
          <w:sz w:val="24"/>
          <w:szCs w:val="24"/>
        </w:rPr>
        <w:t>: Scale the system using cloud platforms for global accessibility.</w:t>
      </w:r>
    </w:p>
    <w:p w14:paraId="7DF2419B" w14:textId="77777777" w:rsidR="001360C1" w:rsidRPr="00076303" w:rsidRDefault="001360C1" w:rsidP="00076303">
      <w:pPr>
        <w:numPr>
          <w:ilvl w:val="0"/>
          <w:numId w:val="34"/>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Integration with Job Portals</w:t>
      </w:r>
      <w:r w:rsidRPr="00076303">
        <w:rPr>
          <w:rFonts w:ascii="Times New Roman" w:hAnsi="Times New Roman"/>
          <w:sz w:val="24"/>
          <w:szCs w:val="24"/>
        </w:rPr>
        <w:t>: Link directly with platforms like LinkedIn or Indeed for streamlined candidate sourcing.</w:t>
      </w:r>
    </w:p>
    <w:p w14:paraId="51CBCEF8" w14:textId="77777777" w:rsidR="001360C1" w:rsidRPr="00076303" w:rsidRDefault="001360C1" w:rsidP="00076303">
      <w:pPr>
        <w:numPr>
          <w:ilvl w:val="0"/>
          <w:numId w:val="34"/>
        </w:numPr>
        <w:suppressAutoHyphens w:val="0"/>
        <w:spacing w:before="100" w:beforeAutospacing="1" w:after="100" w:afterAutospacing="1"/>
        <w:jc w:val="both"/>
        <w:rPr>
          <w:rFonts w:ascii="Times New Roman" w:hAnsi="Times New Roman"/>
          <w:sz w:val="24"/>
          <w:szCs w:val="24"/>
        </w:rPr>
      </w:pPr>
      <w:r w:rsidRPr="00076303">
        <w:rPr>
          <w:rStyle w:val="Strong"/>
          <w:rFonts w:ascii="Times New Roman" w:hAnsi="Times New Roman"/>
          <w:sz w:val="24"/>
          <w:szCs w:val="24"/>
        </w:rPr>
        <w:t>AI-Based Decision Support</w:t>
      </w:r>
      <w:r w:rsidRPr="00076303">
        <w:rPr>
          <w:rFonts w:ascii="Times New Roman" w:hAnsi="Times New Roman"/>
          <w:sz w:val="24"/>
          <w:szCs w:val="24"/>
        </w:rPr>
        <w:t>: Offer recommendations for job-role matching and hiring trends based on market data.</w:t>
      </w:r>
    </w:p>
    <w:p w14:paraId="12CFDD15" w14:textId="77777777" w:rsidR="001360C1" w:rsidRPr="00076303" w:rsidRDefault="001360C1" w:rsidP="00076303">
      <w:pPr>
        <w:pStyle w:val="subtitle2forfrontpages"/>
        <w:jc w:val="both"/>
        <w:rPr>
          <w:b w:val="0"/>
          <w:color w:val="000000"/>
          <w:sz w:val="24"/>
          <w:szCs w:val="24"/>
        </w:rPr>
      </w:pPr>
    </w:p>
    <w:p w14:paraId="4B613210" w14:textId="77777777" w:rsidR="001360C1" w:rsidRPr="00076303" w:rsidRDefault="001360C1" w:rsidP="00076303">
      <w:pPr>
        <w:pStyle w:val="subtitle2forfrontpages"/>
        <w:jc w:val="both"/>
        <w:rPr>
          <w:b w:val="0"/>
          <w:color w:val="000000"/>
          <w:sz w:val="24"/>
          <w:szCs w:val="24"/>
        </w:rPr>
      </w:pPr>
    </w:p>
    <w:p w14:paraId="6ACA7BEF" w14:textId="77777777" w:rsidR="001360C1" w:rsidRPr="00076303" w:rsidRDefault="001360C1" w:rsidP="00076303">
      <w:pPr>
        <w:pStyle w:val="subtitle2forfrontpages"/>
        <w:jc w:val="both"/>
        <w:rPr>
          <w:b w:val="0"/>
          <w:color w:val="000000"/>
          <w:sz w:val="24"/>
          <w:szCs w:val="24"/>
        </w:rPr>
      </w:pPr>
    </w:p>
    <w:p w14:paraId="75015DC8" w14:textId="77777777" w:rsidR="001360C1" w:rsidRPr="00076303" w:rsidRDefault="001360C1" w:rsidP="00076303">
      <w:pPr>
        <w:pStyle w:val="subtitle2forfrontpages"/>
        <w:jc w:val="both"/>
        <w:rPr>
          <w:b w:val="0"/>
          <w:color w:val="000000"/>
          <w:sz w:val="24"/>
          <w:szCs w:val="24"/>
        </w:rPr>
      </w:pPr>
    </w:p>
    <w:p w14:paraId="5077B977" w14:textId="77777777" w:rsidR="001360C1" w:rsidRPr="00076303" w:rsidRDefault="001360C1" w:rsidP="00076303">
      <w:pPr>
        <w:pStyle w:val="subtitle2forfrontpages"/>
        <w:jc w:val="both"/>
        <w:rPr>
          <w:b w:val="0"/>
          <w:color w:val="000000"/>
          <w:sz w:val="24"/>
          <w:szCs w:val="24"/>
        </w:rPr>
      </w:pPr>
    </w:p>
    <w:p w14:paraId="1C12F528" w14:textId="77777777" w:rsidR="001360C1" w:rsidRPr="00515AB6" w:rsidRDefault="001360C1" w:rsidP="00515AB6">
      <w:pPr>
        <w:pStyle w:val="Heading3"/>
        <w:spacing w:line="276" w:lineRule="auto"/>
        <w:rPr>
          <w:sz w:val="28"/>
          <w:szCs w:val="28"/>
          <w:lang w:eastAsia="en-US"/>
        </w:rPr>
      </w:pPr>
      <w:r w:rsidRPr="00515AB6">
        <w:rPr>
          <w:rStyle w:val="Strong"/>
          <w:sz w:val="28"/>
          <w:szCs w:val="28"/>
        </w:rPr>
        <w:t>References</w:t>
      </w:r>
    </w:p>
    <w:p w14:paraId="1E53BABA" w14:textId="77777777" w:rsidR="001360C1" w:rsidRPr="00076303" w:rsidRDefault="001360C1" w:rsidP="00076303">
      <w:pPr>
        <w:pStyle w:val="NormalWeb"/>
        <w:numPr>
          <w:ilvl w:val="0"/>
          <w:numId w:val="35"/>
        </w:numPr>
        <w:spacing w:line="276" w:lineRule="auto"/>
        <w:jc w:val="both"/>
      </w:pPr>
      <w:r w:rsidRPr="00076303">
        <w:rPr>
          <w:rStyle w:val="Strong"/>
        </w:rPr>
        <w:t>Journal</w:t>
      </w:r>
      <w:r w:rsidRPr="00076303">
        <w:t>:</w:t>
      </w:r>
    </w:p>
    <w:p w14:paraId="0D2F3815"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J. Smith, "Artificial Intelligence and Recruitment: A Data-Driven Approach," </w:t>
      </w:r>
      <w:r w:rsidRPr="00076303">
        <w:rPr>
          <w:rStyle w:val="Emphasis"/>
          <w:rFonts w:ascii="Times New Roman" w:hAnsi="Times New Roman"/>
          <w:sz w:val="24"/>
          <w:szCs w:val="24"/>
        </w:rPr>
        <w:t>Journal of Human Resource Analytics</w:t>
      </w:r>
      <w:r w:rsidRPr="00076303">
        <w:rPr>
          <w:rFonts w:ascii="Times New Roman" w:hAnsi="Times New Roman"/>
          <w:sz w:val="24"/>
          <w:szCs w:val="24"/>
        </w:rPr>
        <w:t>, vol. 5, no. 2, pp. 101-115, 2020.</w:t>
      </w:r>
    </w:p>
    <w:p w14:paraId="67872E2E" w14:textId="77777777" w:rsidR="001360C1" w:rsidRPr="00076303" w:rsidRDefault="001360C1" w:rsidP="00076303">
      <w:pPr>
        <w:pStyle w:val="NormalWeb"/>
        <w:numPr>
          <w:ilvl w:val="0"/>
          <w:numId w:val="35"/>
        </w:numPr>
        <w:spacing w:line="276" w:lineRule="auto"/>
        <w:jc w:val="both"/>
      </w:pPr>
      <w:r w:rsidRPr="00076303">
        <w:rPr>
          <w:rStyle w:val="Strong"/>
        </w:rPr>
        <w:t>Book</w:t>
      </w:r>
      <w:r w:rsidRPr="00076303">
        <w:t>:</w:t>
      </w:r>
    </w:p>
    <w:p w14:paraId="48038F86"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A. Brown and P. Johnson, </w:t>
      </w:r>
      <w:r w:rsidRPr="00076303">
        <w:rPr>
          <w:rStyle w:val="Emphasis"/>
          <w:rFonts w:ascii="Times New Roman" w:hAnsi="Times New Roman"/>
          <w:sz w:val="24"/>
          <w:szCs w:val="24"/>
        </w:rPr>
        <w:t>Natural Language Processing with Python</w:t>
      </w:r>
      <w:r w:rsidRPr="00076303">
        <w:rPr>
          <w:rFonts w:ascii="Times New Roman" w:hAnsi="Times New Roman"/>
          <w:sz w:val="24"/>
          <w:szCs w:val="24"/>
        </w:rPr>
        <w:t>, 2nd ed., O'Reilly Media, 2022.</w:t>
      </w:r>
    </w:p>
    <w:p w14:paraId="4BA5E856" w14:textId="77777777" w:rsidR="001360C1" w:rsidRPr="00076303" w:rsidRDefault="001360C1" w:rsidP="00076303">
      <w:pPr>
        <w:pStyle w:val="NormalWeb"/>
        <w:numPr>
          <w:ilvl w:val="0"/>
          <w:numId w:val="35"/>
        </w:numPr>
        <w:spacing w:line="276" w:lineRule="auto"/>
        <w:jc w:val="both"/>
      </w:pPr>
      <w:r w:rsidRPr="00076303">
        <w:rPr>
          <w:rStyle w:val="Strong"/>
        </w:rPr>
        <w:t>Conference</w:t>
      </w:r>
      <w:r w:rsidRPr="00076303">
        <w:t>:</w:t>
      </w:r>
    </w:p>
    <w:p w14:paraId="36CF1138"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R. K. Gupta, "Enhancing Recruitment Systems with Machine Learning Algorithms," in </w:t>
      </w:r>
      <w:r w:rsidRPr="00076303">
        <w:rPr>
          <w:rStyle w:val="Emphasis"/>
          <w:rFonts w:ascii="Times New Roman" w:hAnsi="Times New Roman"/>
          <w:sz w:val="24"/>
          <w:szCs w:val="24"/>
        </w:rPr>
        <w:t>Proceedings of the International Conference on Artificial Intelligence and Applications</w:t>
      </w:r>
      <w:r w:rsidRPr="00076303">
        <w:rPr>
          <w:rFonts w:ascii="Times New Roman" w:hAnsi="Times New Roman"/>
          <w:sz w:val="24"/>
          <w:szCs w:val="24"/>
        </w:rPr>
        <w:t>, Dubai, UAE, pp. 231-238, Mar. 2021.</w:t>
      </w:r>
    </w:p>
    <w:p w14:paraId="40D4735A" w14:textId="77777777" w:rsidR="001360C1" w:rsidRPr="00076303" w:rsidRDefault="001360C1" w:rsidP="00076303">
      <w:pPr>
        <w:pStyle w:val="NormalWeb"/>
        <w:numPr>
          <w:ilvl w:val="0"/>
          <w:numId w:val="35"/>
        </w:numPr>
        <w:spacing w:line="276" w:lineRule="auto"/>
        <w:jc w:val="both"/>
      </w:pPr>
      <w:r w:rsidRPr="00076303">
        <w:rPr>
          <w:rStyle w:val="Strong"/>
        </w:rPr>
        <w:t>Thesis</w:t>
      </w:r>
      <w:r w:rsidRPr="00076303">
        <w:t>:</w:t>
      </w:r>
    </w:p>
    <w:p w14:paraId="315A0DA7"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S. Patel, "AI-Powered Recruitment Systems," Master's Thesis, Dept. of Computer Science, University of California, Berkeley, 2021.</w:t>
      </w:r>
    </w:p>
    <w:p w14:paraId="66CA7DDB" w14:textId="77777777" w:rsidR="001360C1" w:rsidRPr="00076303" w:rsidRDefault="001360C1" w:rsidP="00076303">
      <w:pPr>
        <w:pStyle w:val="NormalWeb"/>
        <w:numPr>
          <w:ilvl w:val="0"/>
          <w:numId w:val="35"/>
        </w:numPr>
        <w:spacing w:line="276" w:lineRule="auto"/>
        <w:jc w:val="both"/>
      </w:pPr>
      <w:r w:rsidRPr="00076303">
        <w:rPr>
          <w:rStyle w:val="Strong"/>
        </w:rPr>
        <w:t>Website</w:t>
      </w:r>
      <w:r w:rsidRPr="00076303">
        <w:t>:</w:t>
      </w:r>
    </w:p>
    <w:p w14:paraId="014B31A0" w14:textId="77777777" w:rsidR="00F32096" w:rsidRDefault="00F32096" w:rsidP="00076303">
      <w:pPr>
        <w:numPr>
          <w:ilvl w:val="1"/>
          <w:numId w:val="35"/>
        </w:numPr>
        <w:suppressAutoHyphens w:val="0"/>
        <w:spacing w:before="100" w:beforeAutospacing="1" w:after="100" w:afterAutospacing="1"/>
        <w:jc w:val="both"/>
        <w:rPr>
          <w:rFonts w:ascii="Times New Roman" w:hAnsi="Times New Roman"/>
          <w:sz w:val="24"/>
          <w:szCs w:val="24"/>
        </w:rPr>
      </w:pPr>
      <w:r>
        <w:rPr>
          <w:rFonts w:ascii="Times New Roman" w:hAnsi="Times New Roman"/>
          <w:sz w:val="24"/>
          <w:szCs w:val="24"/>
        </w:rPr>
        <w:t>https://enhancv.com</w:t>
      </w:r>
    </w:p>
    <w:p w14:paraId="3CBB6C4A" w14:textId="77777777" w:rsidR="00F32096" w:rsidRDefault="00F32096" w:rsidP="00076303">
      <w:pPr>
        <w:numPr>
          <w:ilvl w:val="1"/>
          <w:numId w:val="35"/>
        </w:numPr>
        <w:suppressAutoHyphens w:val="0"/>
        <w:spacing w:before="100" w:beforeAutospacing="1" w:after="100" w:afterAutospacing="1"/>
        <w:jc w:val="both"/>
        <w:rPr>
          <w:rFonts w:ascii="Times New Roman" w:hAnsi="Times New Roman"/>
          <w:sz w:val="24"/>
          <w:szCs w:val="24"/>
        </w:rPr>
      </w:pPr>
      <w:r>
        <w:rPr>
          <w:rFonts w:ascii="Times New Roman" w:hAnsi="Times New Roman"/>
          <w:sz w:val="24"/>
          <w:szCs w:val="24"/>
        </w:rPr>
        <w:t>www.jobscan.co</w:t>
      </w:r>
    </w:p>
    <w:p w14:paraId="7D363051" w14:textId="77777777" w:rsidR="00F32096" w:rsidRPr="00076303" w:rsidRDefault="00F32096" w:rsidP="00076303">
      <w:pPr>
        <w:numPr>
          <w:ilvl w:val="1"/>
          <w:numId w:val="35"/>
        </w:numPr>
        <w:suppressAutoHyphens w:val="0"/>
        <w:spacing w:before="100" w:beforeAutospacing="1" w:after="100" w:afterAutospacing="1"/>
        <w:jc w:val="both"/>
        <w:rPr>
          <w:rFonts w:ascii="Times New Roman" w:hAnsi="Times New Roman"/>
          <w:sz w:val="24"/>
          <w:szCs w:val="24"/>
        </w:rPr>
      </w:pPr>
      <w:r>
        <w:rPr>
          <w:rFonts w:ascii="Times New Roman" w:hAnsi="Times New Roman"/>
          <w:sz w:val="24"/>
          <w:szCs w:val="24"/>
        </w:rPr>
        <w:t>www.zety.com</w:t>
      </w:r>
    </w:p>
    <w:p w14:paraId="22E88C23" w14:textId="77777777" w:rsidR="001360C1" w:rsidRPr="00076303" w:rsidRDefault="001360C1" w:rsidP="00076303">
      <w:pPr>
        <w:pStyle w:val="NormalWeb"/>
        <w:numPr>
          <w:ilvl w:val="0"/>
          <w:numId w:val="35"/>
        </w:numPr>
        <w:spacing w:line="276" w:lineRule="auto"/>
        <w:jc w:val="both"/>
      </w:pPr>
      <w:r w:rsidRPr="00076303">
        <w:rPr>
          <w:rStyle w:val="Strong"/>
        </w:rPr>
        <w:t>Journal</w:t>
      </w:r>
      <w:r w:rsidRPr="00076303">
        <w:t>:</w:t>
      </w:r>
    </w:p>
    <w:p w14:paraId="4E54E62B"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M. Chen et al., "Automated Resume Screening Using Deep Learning Models," </w:t>
      </w:r>
      <w:r w:rsidRPr="00076303">
        <w:rPr>
          <w:rStyle w:val="Emphasis"/>
          <w:rFonts w:ascii="Times New Roman" w:hAnsi="Times New Roman"/>
          <w:sz w:val="24"/>
          <w:szCs w:val="24"/>
        </w:rPr>
        <w:t>International Journal of Advanced Computing</w:t>
      </w:r>
      <w:r w:rsidRPr="00076303">
        <w:rPr>
          <w:rFonts w:ascii="Times New Roman" w:hAnsi="Times New Roman"/>
          <w:sz w:val="24"/>
          <w:szCs w:val="24"/>
        </w:rPr>
        <w:t>, vol. 14, no. 7, pp. 1456-1470, 2023.</w:t>
      </w:r>
    </w:p>
    <w:p w14:paraId="2A0ED617" w14:textId="77777777" w:rsidR="001360C1" w:rsidRPr="00076303" w:rsidRDefault="001360C1" w:rsidP="00076303">
      <w:pPr>
        <w:pStyle w:val="NormalWeb"/>
        <w:numPr>
          <w:ilvl w:val="0"/>
          <w:numId w:val="35"/>
        </w:numPr>
        <w:spacing w:line="276" w:lineRule="auto"/>
        <w:jc w:val="both"/>
      </w:pPr>
      <w:r w:rsidRPr="00076303">
        <w:rPr>
          <w:rStyle w:val="Strong"/>
        </w:rPr>
        <w:t>Book</w:t>
      </w:r>
      <w:r w:rsidRPr="00076303">
        <w:t>:</w:t>
      </w:r>
    </w:p>
    <w:p w14:paraId="1637FB5D"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P. Kumar and T. Sharma, </w:t>
      </w:r>
      <w:r w:rsidRPr="00076303">
        <w:rPr>
          <w:rStyle w:val="Emphasis"/>
          <w:rFonts w:ascii="Times New Roman" w:hAnsi="Times New Roman"/>
          <w:sz w:val="24"/>
          <w:szCs w:val="24"/>
        </w:rPr>
        <w:t>Database Management Systems</w:t>
      </w:r>
      <w:r w:rsidRPr="00076303">
        <w:rPr>
          <w:rFonts w:ascii="Times New Roman" w:hAnsi="Times New Roman"/>
          <w:sz w:val="24"/>
          <w:szCs w:val="24"/>
        </w:rPr>
        <w:t>, McGraw Hill, 2021.</w:t>
      </w:r>
    </w:p>
    <w:p w14:paraId="7CB2CB70" w14:textId="77777777" w:rsidR="001360C1" w:rsidRPr="00076303" w:rsidRDefault="001360C1" w:rsidP="00076303">
      <w:pPr>
        <w:pStyle w:val="NormalWeb"/>
        <w:numPr>
          <w:ilvl w:val="0"/>
          <w:numId w:val="35"/>
        </w:numPr>
        <w:spacing w:line="276" w:lineRule="auto"/>
        <w:jc w:val="both"/>
      </w:pPr>
      <w:r w:rsidRPr="00076303">
        <w:rPr>
          <w:rStyle w:val="Strong"/>
        </w:rPr>
        <w:t>Conference</w:t>
      </w:r>
      <w:r w:rsidRPr="00076303">
        <w:t>:</w:t>
      </w:r>
    </w:p>
    <w:p w14:paraId="723391C7"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 xml:space="preserve">K. Lee, "Efficient Algorithms for Candidate Ranking in Recruitment," in </w:t>
      </w:r>
      <w:r w:rsidRPr="00076303">
        <w:rPr>
          <w:rStyle w:val="Emphasis"/>
          <w:rFonts w:ascii="Times New Roman" w:hAnsi="Times New Roman"/>
          <w:sz w:val="24"/>
          <w:szCs w:val="24"/>
        </w:rPr>
        <w:t>Proceedings of the IEEE Symposium on Computational Intelligence</w:t>
      </w:r>
      <w:r w:rsidRPr="00076303">
        <w:rPr>
          <w:rFonts w:ascii="Times New Roman" w:hAnsi="Times New Roman"/>
          <w:sz w:val="24"/>
          <w:szCs w:val="24"/>
        </w:rPr>
        <w:t>, Singapore, pp. 89-94, Dec. 2020.</w:t>
      </w:r>
    </w:p>
    <w:p w14:paraId="3F6C7681" w14:textId="77777777" w:rsidR="001360C1" w:rsidRPr="00076303" w:rsidRDefault="001360C1" w:rsidP="00076303">
      <w:pPr>
        <w:pStyle w:val="NormalWeb"/>
        <w:numPr>
          <w:ilvl w:val="0"/>
          <w:numId w:val="35"/>
        </w:numPr>
        <w:spacing w:line="276" w:lineRule="auto"/>
        <w:jc w:val="both"/>
      </w:pPr>
      <w:r w:rsidRPr="00076303">
        <w:rPr>
          <w:rStyle w:val="Strong"/>
        </w:rPr>
        <w:t>Thesis</w:t>
      </w:r>
      <w:r w:rsidRPr="00076303">
        <w:t>:</w:t>
      </w:r>
    </w:p>
    <w:p w14:paraId="3F0B0C67" w14:textId="77777777" w:rsidR="001360C1" w:rsidRPr="00076303" w:rsidRDefault="001360C1" w:rsidP="00076303">
      <w:pPr>
        <w:numPr>
          <w:ilvl w:val="1"/>
          <w:numId w:val="35"/>
        </w:numPr>
        <w:suppressAutoHyphens w:val="0"/>
        <w:spacing w:before="100" w:beforeAutospacing="1" w:after="100" w:afterAutospacing="1"/>
        <w:jc w:val="both"/>
        <w:rPr>
          <w:rFonts w:ascii="Times New Roman" w:hAnsi="Times New Roman"/>
          <w:sz w:val="24"/>
          <w:szCs w:val="24"/>
        </w:rPr>
      </w:pPr>
      <w:r w:rsidRPr="00076303">
        <w:rPr>
          <w:rFonts w:ascii="Times New Roman" w:hAnsi="Times New Roman"/>
          <w:sz w:val="24"/>
          <w:szCs w:val="24"/>
        </w:rPr>
        <w:t>S. Williams, "Job Applicant Screening with AI," Doctoral Dissertation, School of Technology, MIT, 2020.</w:t>
      </w:r>
    </w:p>
    <w:p w14:paraId="25E7A795" w14:textId="77777777" w:rsidR="001360C1" w:rsidRPr="00076303" w:rsidRDefault="001360C1" w:rsidP="00076303">
      <w:pPr>
        <w:pStyle w:val="subtitle2forfrontpages"/>
        <w:jc w:val="both"/>
        <w:rPr>
          <w:b w:val="0"/>
          <w:color w:val="000000"/>
          <w:sz w:val="24"/>
          <w:szCs w:val="24"/>
        </w:rPr>
      </w:pPr>
    </w:p>
    <w:p w14:paraId="4314C2A4" w14:textId="77777777" w:rsidR="001360C1" w:rsidRPr="00076303" w:rsidRDefault="001360C1" w:rsidP="00076303">
      <w:pPr>
        <w:pStyle w:val="subtitle2forfrontpages"/>
        <w:jc w:val="both"/>
        <w:rPr>
          <w:b w:val="0"/>
          <w:color w:val="000000"/>
          <w:sz w:val="24"/>
          <w:szCs w:val="24"/>
        </w:rPr>
      </w:pPr>
    </w:p>
    <w:p w14:paraId="0E7BDA4F" w14:textId="77777777" w:rsidR="001360C1" w:rsidRPr="00076303" w:rsidRDefault="001360C1" w:rsidP="00076303">
      <w:pPr>
        <w:pStyle w:val="subtitle2forfrontpages"/>
        <w:jc w:val="both"/>
        <w:rPr>
          <w:b w:val="0"/>
          <w:color w:val="000000"/>
          <w:sz w:val="24"/>
          <w:szCs w:val="24"/>
        </w:rPr>
      </w:pPr>
    </w:p>
    <w:p w14:paraId="4072BC2D" w14:textId="77777777" w:rsidR="001360C1" w:rsidRDefault="001360C1" w:rsidP="00076303">
      <w:pPr>
        <w:pStyle w:val="subtitle2forfrontpages"/>
        <w:jc w:val="both"/>
        <w:rPr>
          <w:b w:val="0"/>
          <w:color w:val="000000"/>
          <w:sz w:val="24"/>
          <w:szCs w:val="24"/>
        </w:rPr>
      </w:pPr>
    </w:p>
    <w:p w14:paraId="0CA9DC06" w14:textId="77777777" w:rsidR="00DB4696" w:rsidRDefault="00DB4696" w:rsidP="00076303">
      <w:pPr>
        <w:pStyle w:val="subtitle2forfrontpages"/>
        <w:jc w:val="both"/>
        <w:rPr>
          <w:b w:val="0"/>
          <w:color w:val="000000"/>
          <w:sz w:val="24"/>
          <w:szCs w:val="24"/>
        </w:rPr>
      </w:pPr>
    </w:p>
    <w:p w14:paraId="6B6A8534" w14:textId="77777777" w:rsidR="00F32096" w:rsidRDefault="00F32096" w:rsidP="00076303">
      <w:pPr>
        <w:pStyle w:val="subtitle2forfrontpages"/>
        <w:jc w:val="both"/>
        <w:rPr>
          <w:b w:val="0"/>
          <w:color w:val="000000"/>
          <w:sz w:val="24"/>
          <w:szCs w:val="24"/>
        </w:rPr>
      </w:pPr>
    </w:p>
    <w:p w14:paraId="7085107A" w14:textId="77777777" w:rsidR="00DB4696" w:rsidRDefault="00DB4696" w:rsidP="00DB4696">
      <w:pPr>
        <w:pStyle w:val="Heading3"/>
        <w:spacing w:line="276" w:lineRule="auto"/>
        <w:rPr>
          <w:rStyle w:val="Strong"/>
          <w:sz w:val="28"/>
          <w:szCs w:val="28"/>
        </w:rPr>
      </w:pPr>
      <w:r w:rsidRPr="00515AB6">
        <w:rPr>
          <w:rStyle w:val="Strong"/>
          <w:sz w:val="28"/>
          <w:szCs w:val="28"/>
        </w:rPr>
        <w:lastRenderedPageBreak/>
        <w:t xml:space="preserve">Appendix A: </w:t>
      </w:r>
      <w:r>
        <w:rPr>
          <w:rStyle w:val="Strong"/>
          <w:sz w:val="28"/>
          <w:szCs w:val="28"/>
          <w:lang w:val="en-US"/>
        </w:rPr>
        <w:t>Project Activities and Report</w:t>
      </w:r>
    </w:p>
    <w:p w14:paraId="3BD60A70" w14:textId="77777777" w:rsidR="00DB4696" w:rsidRDefault="00DB4696" w:rsidP="00076303">
      <w:pPr>
        <w:pStyle w:val="subtitle2forfrontpages"/>
        <w:jc w:val="both"/>
        <w:rPr>
          <w:b w:val="0"/>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5906"/>
      </w:tblGrid>
      <w:tr w:rsidR="00DB4696" w:rsidRPr="009606C3" w14:paraId="4531E9FD" w14:textId="77777777" w:rsidTr="00955BDB">
        <w:trPr>
          <w:trHeight w:val="720"/>
        </w:trPr>
        <w:tc>
          <w:tcPr>
            <w:tcW w:w="3168" w:type="dxa"/>
            <w:shd w:val="clear" w:color="auto" w:fill="auto"/>
          </w:tcPr>
          <w:p w14:paraId="1D5B36BE" w14:textId="77777777" w:rsidR="00DB4696" w:rsidRPr="009606C3" w:rsidRDefault="00DB4696" w:rsidP="00955BDB">
            <w:pPr>
              <w:pStyle w:val="subtitle2forfrontpages"/>
              <w:rPr>
                <w:rFonts w:eastAsia="Times New Roman"/>
                <w:bCs/>
                <w:sz w:val="24"/>
                <w:szCs w:val="24"/>
                <w:lang w:val="en-US" w:eastAsia="en-US"/>
              </w:rPr>
            </w:pPr>
            <w:r w:rsidRPr="009606C3">
              <w:rPr>
                <w:rFonts w:eastAsia="Times New Roman"/>
                <w:bCs/>
                <w:sz w:val="24"/>
                <w:szCs w:val="24"/>
                <w:lang w:val="en-US" w:eastAsia="en-US"/>
              </w:rPr>
              <w:t>Project Activities</w:t>
            </w:r>
          </w:p>
        </w:tc>
        <w:tc>
          <w:tcPr>
            <w:tcW w:w="6074" w:type="dxa"/>
            <w:shd w:val="clear" w:color="auto" w:fill="auto"/>
          </w:tcPr>
          <w:p w14:paraId="4F4FD883" w14:textId="77777777" w:rsidR="00DB4696" w:rsidRPr="009606C3" w:rsidRDefault="00DB4696" w:rsidP="00955BDB">
            <w:pPr>
              <w:suppressAutoHyphens w:val="0"/>
              <w:spacing w:after="0" w:line="240" w:lineRule="auto"/>
              <w:jc w:val="center"/>
              <w:rPr>
                <w:rFonts w:ascii="Times New Roman" w:eastAsia="Times New Roman" w:hAnsi="Times New Roman"/>
                <w:b/>
                <w:bCs/>
                <w:sz w:val="24"/>
                <w:szCs w:val="24"/>
                <w:lang w:eastAsia="en-US"/>
              </w:rPr>
            </w:pPr>
            <w:r w:rsidRPr="009606C3">
              <w:rPr>
                <w:rFonts w:ascii="Times New Roman" w:eastAsia="Times New Roman" w:hAnsi="Times New Roman"/>
                <w:b/>
                <w:bCs/>
                <w:sz w:val="24"/>
                <w:szCs w:val="24"/>
                <w:lang w:eastAsia="en-US"/>
              </w:rPr>
              <w:t>Project details</w:t>
            </w:r>
          </w:p>
        </w:tc>
      </w:tr>
      <w:tr w:rsidR="00DB4696" w:rsidRPr="009606C3" w14:paraId="626F7333" w14:textId="77777777" w:rsidTr="00955BDB">
        <w:trPr>
          <w:trHeight w:val="621"/>
        </w:trPr>
        <w:tc>
          <w:tcPr>
            <w:tcW w:w="3168" w:type="dxa"/>
            <w:shd w:val="clear" w:color="auto" w:fill="auto"/>
          </w:tcPr>
          <w:p w14:paraId="26EA64EE" w14:textId="77777777" w:rsidR="00DB4696" w:rsidRPr="009606C3" w:rsidRDefault="00DB4696" w:rsidP="00955BDB">
            <w:pPr>
              <w:pStyle w:val="subtitle2forfrontpages"/>
              <w:rPr>
                <w:b w:val="0"/>
                <w:color w:val="000000"/>
                <w:sz w:val="24"/>
                <w:szCs w:val="24"/>
              </w:rPr>
            </w:pPr>
            <w:r w:rsidRPr="00DB4696">
              <w:rPr>
                <w:rFonts w:eastAsia="Times New Roman"/>
                <w:b w:val="0"/>
                <w:sz w:val="24"/>
                <w:szCs w:val="24"/>
                <w:lang w:eastAsia="en-US"/>
              </w:rPr>
              <w:t>Requirement Gathering</w:t>
            </w:r>
          </w:p>
        </w:tc>
        <w:tc>
          <w:tcPr>
            <w:tcW w:w="6074" w:type="dxa"/>
            <w:shd w:val="clear" w:color="auto" w:fill="auto"/>
          </w:tcPr>
          <w:p w14:paraId="092EC605" w14:textId="77777777" w:rsidR="00DB4696" w:rsidRPr="009606C3" w:rsidRDefault="00DB4696" w:rsidP="00955BDB">
            <w:pPr>
              <w:suppressAutoHyphens w:val="0"/>
              <w:spacing w:after="0" w:line="240" w:lineRule="auto"/>
              <w:jc w:val="center"/>
              <w:rPr>
                <w:b/>
                <w:color w:val="000000"/>
                <w:sz w:val="24"/>
                <w:szCs w:val="24"/>
              </w:rPr>
            </w:pPr>
            <w:r w:rsidRPr="00DB4696">
              <w:rPr>
                <w:rFonts w:ascii="Times New Roman" w:eastAsia="Times New Roman" w:hAnsi="Times New Roman"/>
                <w:sz w:val="24"/>
                <w:szCs w:val="24"/>
                <w:lang w:eastAsia="en-US"/>
              </w:rPr>
              <w:t>Completed (</w:t>
            </w:r>
            <w:r w:rsidRPr="009606C3">
              <w:rPr>
                <w:rFonts w:ascii="Times New Roman" w:eastAsia="Times New Roman" w:hAnsi="Times New Roman"/>
                <w:sz w:val="24"/>
                <w:szCs w:val="24"/>
                <w:lang w:eastAsia="en-US"/>
              </w:rPr>
              <w:t>Nov</w:t>
            </w:r>
            <w:r w:rsidRPr="00DB4696">
              <w:rPr>
                <w:rFonts w:ascii="Times New Roman" w:eastAsia="Times New Roman" w:hAnsi="Times New Roman"/>
                <w:sz w:val="24"/>
                <w:szCs w:val="24"/>
                <w:lang w:eastAsia="en-US"/>
              </w:rPr>
              <w:t xml:space="preserve"> 1 - Nov 5)</w:t>
            </w:r>
          </w:p>
        </w:tc>
      </w:tr>
      <w:tr w:rsidR="00DB4696" w:rsidRPr="009606C3" w14:paraId="0F6C9A88" w14:textId="77777777" w:rsidTr="00955BDB">
        <w:trPr>
          <w:trHeight w:val="621"/>
        </w:trPr>
        <w:tc>
          <w:tcPr>
            <w:tcW w:w="3168" w:type="dxa"/>
            <w:shd w:val="clear" w:color="auto" w:fill="auto"/>
          </w:tcPr>
          <w:p w14:paraId="68A34D02" w14:textId="77777777" w:rsidR="00DB4696" w:rsidRPr="009606C3" w:rsidRDefault="00DB4696" w:rsidP="00955BDB">
            <w:pPr>
              <w:pStyle w:val="subtitle2forfrontpages"/>
              <w:rPr>
                <w:b w:val="0"/>
                <w:color w:val="000000"/>
                <w:sz w:val="24"/>
                <w:szCs w:val="24"/>
              </w:rPr>
            </w:pPr>
            <w:r w:rsidRPr="00DB4696">
              <w:rPr>
                <w:rFonts w:eastAsia="Times New Roman"/>
                <w:b w:val="0"/>
                <w:sz w:val="24"/>
                <w:szCs w:val="24"/>
                <w:lang w:eastAsia="en-US"/>
              </w:rPr>
              <w:t>System Design</w:t>
            </w:r>
          </w:p>
        </w:tc>
        <w:tc>
          <w:tcPr>
            <w:tcW w:w="6074" w:type="dxa"/>
            <w:shd w:val="clear" w:color="auto" w:fill="auto"/>
          </w:tcPr>
          <w:p w14:paraId="5BCE2BA1" w14:textId="77777777" w:rsidR="00DB4696" w:rsidRPr="009606C3" w:rsidRDefault="00DB4696" w:rsidP="00955BDB">
            <w:pPr>
              <w:suppressAutoHyphens w:val="0"/>
              <w:spacing w:after="0" w:line="240" w:lineRule="auto"/>
              <w:jc w:val="center"/>
              <w:rPr>
                <w:b/>
                <w:color w:val="000000"/>
                <w:sz w:val="24"/>
                <w:szCs w:val="24"/>
              </w:rPr>
            </w:pPr>
            <w:r w:rsidRPr="00DB4696">
              <w:rPr>
                <w:rFonts w:ascii="Times New Roman" w:eastAsia="Times New Roman" w:hAnsi="Times New Roman"/>
                <w:sz w:val="24"/>
                <w:szCs w:val="24"/>
                <w:lang w:eastAsia="en-US"/>
              </w:rPr>
              <w:t>In Progress (Nov 6 - Nov 15)</w:t>
            </w:r>
          </w:p>
        </w:tc>
      </w:tr>
      <w:tr w:rsidR="00DB4696" w:rsidRPr="009606C3" w14:paraId="0016DD7D" w14:textId="77777777" w:rsidTr="00955BDB">
        <w:trPr>
          <w:trHeight w:val="711"/>
        </w:trPr>
        <w:tc>
          <w:tcPr>
            <w:tcW w:w="3168" w:type="dxa"/>
            <w:shd w:val="clear" w:color="auto" w:fill="auto"/>
          </w:tcPr>
          <w:p w14:paraId="5470FB1E" w14:textId="77777777" w:rsidR="00DB4696" w:rsidRPr="009606C3" w:rsidRDefault="00DB4696" w:rsidP="00955BDB">
            <w:pPr>
              <w:pStyle w:val="subtitle2forfrontpages"/>
              <w:rPr>
                <w:b w:val="0"/>
                <w:color w:val="000000"/>
                <w:sz w:val="24"/>
                <w:szCs w:val="24"/>
              </w:rPr>
            </w:pPr>
            <w:r w:rsidRPr="00DB4696">
              <w:rPr>
                <w:rFonts w:eastAsia="Times New Roman"/>
                <w:b w:val="0"/>
                <w:sz w:val="24"/>
                <w:szCs w:val="24"/>
                <w:lang w:eastAsia="en-US"/>
              </w:rPr>
              <w:t>Frontend Development</w:t>
            </w:r>
          </w:p>
        </w:tc>
        <w:tc>
          <w:tcPr>
            <w:tcW w:w="6074" w:type="dxa"/>
            <w:shd w:val="clear" w:color="auto" w:fill="auto"/>
          </w:tcPr>
          <w:p w14:paraId="0D5E9215" w14:textId="77777777" w:rsidR="00DB4696" w:rsidRPr="009606C3" w:rsidRDefault="00DB4696" w:rsidP="00955BDB">
            <w:pPr>
              <w:suppressAutoHyphens w:val="0"/>
              <w:spacing w:after="0" w:line="240" w:lineRule="auto"/>
              <w:jc w:val="center"/>
              <w:rPr>
                <w:b/>
                <w:color w:val="000000"/>
                <w:sz w:val="24"/>
                <w:szCs w:val="24"/>
              </w:rPr>
            </w:pPr>
            <w:r w:rsidRPr="00DB4696">
              <w:rPr>
                <w:rFonts w:ascii="Times New Roman" w:eastAsia="Times New Roman" w:hAnsi="Times New Roman"/>
                <w:sz w:val="24"/>
                <w:szCs w:val="24"/>
                <w:lang w:eastAsia="en-US"/>
              </w:rPr>
              <w:t>Not started</w:t>
            </w:r>
          </w:p>
        </w:tc>
      </w:tr>
      <w:tr w:rsidR="00DB4696" w:rsidRPr="009606C3" w14:paraId="33F25194" w14:textId="77777777" w:rsidTr="00955BDB">
        <w:trPr>
          <w:trHeight w:val="711"/>
        </w:trPr>
        <w:tc>
          <w:tcPr>
            <w:tcW w:w="3168" w:type="dxa"/>
            <w:shd w:val="clear" w:color="auto" w:fill="auto"/>
          </w:tcPr>
          <w:p w14:paraId="083BBE2F" w14:textId="77777777" w:rsidR="00DB4696" w:rsidRPr="009606C3" w:rsidRDefault="00DB4696" w:rsidP="00955BDB">
            <w:pPr>
              <w:pStyle w:val="subtitle2forfrontpages"/>
              <w:rPr>
                <w:b w:val="0"/>
                <w:color w:val="000000"/>
                <w:sz w:val="24"/>
                <w:szCs w:val="24"/>
              </w:rPr>
            </w:pPr>
            <w:r w:rsidRPr="00DB4696">
              <w:rPr>
                <w:rFonts w:eastAsia="Times New Roman"/>
                <w:b w:val="0"/>
                <w:sz w:val="24"/>
                <w:szCs w:val="24"/>
                <w:lang w:eastAsia="en-US"/>
              </w:rPr>
              <w:t>Backend Development</w:t>
            </w:r>
          </w:p>
        </w:tc>
        <w:tc>
          <w:tcPr>
            <w:tcW w:w="6074" w:type="dxa"/>
            <w:shd w:val="clear" w:color="auto" w:fill="auto"/>
          </w:tcPr>
          <w:p w14:paraId="76FBC646" w14:textId="77777777" w:rsidR="00DB4696" w:rsidRPr="009606C3" w:rsidRDefault="00DB4696" w:rsidP="00955BDB">
            <w:pPr>
              <w:pStyle w:val="subtitle2forfrontpages"/>
              <w:rPr>
                <w:b w:val="0"/>
                <w:bCs/>
                <w:color w:val="000000"/>
                <w:sz w:val="24"/>
                <w:szCs w:val="24"/>
              </w:rPr>
            </w:pPr>
            <w:r w:rsidRPr="00DB4696">
              <w:rPr>
                <w:rFonts w:eastAsia="Times New Roman"/>
                <w:b w:val="0"/>
                <w:bCs/>
                <w:sz w:val="24"/>
                <w:szCs w:val="24"/>
                <w:lang w:eastAsia="en-US"/>
              </w:rPr>
              <w:t>Not started</w:t>
            </w:r>
          </w:p>
        </w:tc>
      </w:tr>
      <w:tr w:rsidR="00DB4696" w:rsidRPr="009606C3" w14:paraId="72972CB5" w14:textId="77777777" w:rsidTr="00955BDB">
        <w:trPr>
          <w:trHeight w:val="621"/>
        </w:trPr>
        <w:tc>
          <w:tcPr>
            <w:tcW w:w="3168" w:type="dxa"/>
            <w:shd w:val="clear" w:color="auto" w:fill="auto"/>
          </w:tcPr>
          <w:p w14:paraId="72305CA0" w14:textId="77777777" w:rsidR="00DB4696" w:rsidRPr="009606C3" w:rsidRDefault="00DB4696" w:rsidP="00955BDB">
            <w:pPr>
              <w:pStyle w:val="subtitle2forfrontpages"/>
              <w:rPr>
                <w:b w:val="0"/>
                <w:color w:val="000000"/>
                <w:sz w:val="24"/>
                <w:szCs w:val="24"/>
              </w:rPr>
            </w:pPr>
            <w:r w:rsidRPr="00DB4696">
              <w:rPr>
                <w:rFonts w:eastAsia="Times New Roman"/>
                <w:b w:val="0"/>
                <w:sz w:val="24"/>
                <w:szCs w:val="24"/>
                <w:lang w:eastAsia="en-US"/>
              </w:rPr>
              <w:t>Integration and Testing</w:t>
            </w:r>
          </w:p>
        </w:tc>
        <w:tc>
          <w:tcPr>
            <w:tcW w:w="6074" w:type="dxa"/>
            <w:shd w:val="clear" w:color="auto" w:fill="auto"/>
          </w:tcPr>
          <w:p w14:paraId="445E595D" w14:textId="77777777" w:rsidR="00DB4696" w:rsidRPr="009606C3" w:rsidRDefault="00DB4696" w:rsidP="00955BDB">
            <w:pPr>
              <w:pStyle w:val="subtitle2forfrontpages"/>
              <w:rPr>
                <w:b w:val="0"/>
                <w:bCs/>
                <w:color w:val="000000"/>
                <w:sz w:val="24"/>
                <w:szCs w:val="24"/>
              </w:rPr>
            </w:pPr>
            <w:r w:rsidRPr="00DB4696">
              <w:rPr>
                <w:rFonts w:eastAsia="Times New Roman"/>
                <w:b w:val="0"/>
                <w:bCs/>
                <w:sz w:val="24"/>
                <w:szCs w:val="24"/>
                <w:lang w:eastAsia="en-US"/>
              </w:rPr>
              <w:t>Not started</w:t>
            </w:r>
          </w:p>
        </w:tc>
      </w:tr>
      <w:tr w:rsidR="00DB4696" w:rsidRPr="009606C3" w14:paraId="4CFE7A96" w14:textId="77777777" w:rsidTr="00955BDB">
        <w:trPr>
          <w:trHeight w:val="702"/>
        </w:trPr>
        <w:tc>
          <w:tcPr>
            <w:tcW w:w="3168" w:type="dxa"/>
            <w:shd w:val="clear" w:color="auto" w:fill="auto"/>
          </w:tcPr>
          <w:p w14:paraId="2C9B197C" w14:textId="77777777" w:rsidR="00DB4696" w:rsidRPr="009606C3" w:rsidRDefault="00DB4696" w:rsidP="00955BDB">
            <w:pPr>
              <w:pStyle w:val="subtitle2forfrontpages"/>
              <w:rPr>
                <w:b w:val="0"/>
                <w:color w:val="000000"/>
                <w:sz w:val="24"/>
                <w:szCs w:val="24"/>
              </w:rPr>
            </w:pPr>
            <w:r w:rsidRPr="009606C3">
              <w:rPr>
                <w:rFonts w:eastAsia="Times New Roman"/>
                <w:b w:val="0"/>
                <w:sz w:val="24"/>
                <w:szCs w:val="24"/>
                <w:lang w:val="en-US" w:eastAsia="en-US"/>
              </w:rPr>
              <w:t>Final Report Submission</w:t>
            </w:r>
          </w:p>
        </w:tc>
        <w:tc>
          <w:tcPr>
            <w:tcW w:w="6074" w:type="dxa"/>
            <w:shd w:val="clear" w:color="auto" w:fill="auto"/>
          </w:tcPr>
          <w:p w14:paraId="552D7C18" w14:textId="77777777" w:rsidR="00DB4696" w:rsidRPr="009606C3" w:rsidRDefault="00DB4696" w:rsidP="00955BDB">
            <w:pPr>
              <w:pStyle w:val="subtitle2forfrontpages"/>
              <w:rPr>
                <w:b w:val="0"/>
                <w:color w:val="000000"/>
                <w:sz w:val="24"/>
                <w:szCs w:val="24"/>
              </w:rPr>
            </w:pPr>
            <w:r w:rsidRPr="009606C3">
              <w:rPr>
                <w:rFonts w:eastAsia="Times New Roman"/>
                <w:b w:val="0"/>
                <w:sz w:val="24"/>
                <w:szCs w:val="24"/>
                <w:lang w:val="en-US" w:eastAsia="en-US"/>
              </w:rPr>
              <w:t>Planned (Dec 15 - Dec 20)</w:t>
            </w:r>
          </w:p>
        </w:tc>
      </w:tr>
    </w:tbl>
    <w:p w14:paraId="59B1AC79" w14:textId="77777777" w:rsidR="00DB4696" w:rsidRPr="00076303" w:rsidRDefault="00DB4696" w:rsidP="00076303">
      <w:pPr>
        <w:pStyle w:val="subtitle2forfrontpages"/>
        <w:jc w:val="both"/>
        <w:rPr>
          <w:b w:val="0"/>
          <w:color w:val="000000"/>
          <w:sz w:val="24"/>
          <w:szCs w:val="24"/>
        </w:rPr>
      </w:pPr>
    </w:p>
    <w:p w14:paraId="103291F3" w14:textId="77777777" w:rsidR="008E715E" w:rsidRDefault="008E715E" w:rsidP="00515AB6">
      <w:pPr>
        <w:pStyle w:val="Heading3"/>
        <w:spacing w:line="276" w:lineRule="auto"/>
        <w:rPr>
          <w:rStyle w:val="Strong"/>
          <w:sz w:val="28"/>
          <w:szCs w:val="28"/>
        </w:rPr>
      </w:pPr>
      <w:r w:rsidRPr="00515AB6">
        <w:rPr>
          <w:rStyle w:val="Strong"/>
          <w:sz w:val="28"/>
          <w:szCs w:val="28"/>
        </w:rPr>
        <w:t xml:space="preserve">Appendix </w:t>
      </w:r>
      <w:r w:rsidR="00DB4696">
        <w:rPr>
          <w:rStyle w:val="Strong"/>
          <w:sz w:val="28"/>
          <w:szCs w:val="28"/>
          <w:lang w:val="en-US"/>
        </w:rPr>
        <w:t>B</w:t>
      </w:r>
      <w:r w:rsidRPr="00515AB6">
        <w:rPr>
          <w:rStyle w:val="Strong"/>
          <w:sz w:val="28"/>
          <w:szCs w:val="28"/>
        </w:rPr>
        <w:t xml:space="preserve">: </w:t>
      </w:r>
      <w:r w:rsidR="00515AB6">
        <w:rPr>
          <w:rStyle w:val="Strong"/>
          <w:sz w:val="28"/>
          <w:szCs w:val="28"/>
          <w:lang w:val="en-US"/>
        </w:rPr>
        <w:t>Team Members and Task</w:t>
      </w:r>
    </w:p>
    <w:p w14:paraId="7F15D1A5" w14:textId="77777777" w:rsidR="00515AB6" w:rsidRPr="00515AB6" w:rsidRDefault="00515AB6" w:rsidP="00515AB6">
      <w:pPr>
        <w:rPr>
          <w:lang w:val="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5919"/>
      </w:tblGrid>
      <w:tr w:rsidR="00515AB6" w14:paraId="34ACCDFF" w14:textId="77777777" w:rsidTr="00955BDB">
        <w:tc>
          <w:tcPr>
            <w:tcW w:w="3168" w:type="dxa"/>
            <w:shd w:val="clear" w:color="auto" w:fill="auto"/>
          </w:tcPr>
          <w:p w14:paraId="031893E4" w14:textId="77777777" w:rsidR="00515AB6" w:rsidRPr="009606C3" w:rsidRDefault="00515AB6" w:rsidP="00955BDB">
            <w:pPr>
              <w:pStyle w:val="NormalWeb"/>
              <w:spacing w:line="276" w:lineRule="auto"/>
              <w:jc w:val="center"/>
              <w:rPr>
                <w:b/>
                <w:bCs/>
              </w:rPr>
            </w:pPr>
            <w:r w:rsidRPr="009606C3">
              <w:rPr>
                <w:b/>
                <w:bCs/>
              </w:rPr>
              <w:t>Team Members</w:t>
            </w:r>
          </w:p>
        </w:tc>
        <w:tc>
          <w:tcPr>
            <w:tcW w:w="6074" w:type="dxa"/>
            <w:shd w:val="clear" w:color="auto" w:fill="auto"/>
          </w:tcPr>
          <w:p w14:paraId="60EE4980" w14:textId="77777777" w:rsidR="00515AB6" w:rsidRPr="009606C3" w:rsidRDefault="00515AB6" w:rsidP="00955BDB">
            <w:pPr>
              <w:pStyle w:val="NormalWeb"/>
              <w:spacing w:line="276" w:lineRule="auto"/>
              <w:jc w:val="center"/>
              <w:rPr>
                <w:b/>
                <w:bCs/>
              </w:rPr>
            </w:pPr>
            <w:r w:rsidRPr="009606C3">
              <w:rPr>
                <w:b/>
                <w:bCs/>
              </w:rPr>
              <w:t>Assigned Task</w:t>
            </w:r>
          </w:p>
          <w:p w14:paraId="30868BC5" w14:textId="77777777" w:rsidR="00515AB6" w:rsidRPr="009606C3" w:rsidRDefault="00515AB6" w:rsidP="00955BDB">
            <w:pPr>
              <w:pStyle w:val="NormalWeb"/>
              <w:spacing w:line="276" w:lineRule="auto"/>
              <w:jc w:val="center"/>
              <w:rPr>
                <w:b/>
                <w:bCs/>
              </w:rPr>
            </w:pPr>
          </w:p>
        </w:tc>
      </w:tr>
      <w:tr w:rsidR="00515AB6" w14:paraId="44597BDE" w14:textId="77777777" w:rsidTr="00955BDB">
        <w:tc>
          <w:tcPr>
            <w:tcW w:w="3168" w:type="dxa"/>
            <w:shd w:val="clear" w:color="auto" w:fill="auto"/>
          </w:tcPr>
          <w:p w14:paraId="646789C6" w14:textId="77777777" w:rsidR="00515AB6" w:rsidRPr="009606C3" w:rsidRDefault="00515AB6" w:rsidP="00955BDB">
            <w:pPr>
              <w:pStyle w:val="NormalWeb"/>
              <w:spacing w:line="276" w:lineRule="auto"/>
              <w:jc w:val="center"/>
              <w:rPr>
                <w:b/>
                <w:bCs/>
              </w:rPr>
            </w:pPr>
            <w:r w:rsidRPr="009606C3">
              <w:rPr>
                <w:rStyle w:val="Strong"/>
                <w:b w:val="0"/>
                <w:bCs w:val="0"/>
              </w:rPr>
              <w:t>Team Leader</w:t>
            </w:r>
          </w:p>
        </w:tc>
        <w:tc>
          <w:tcPr>
            <w:tcW w:w="6074" w:type="dxa"/>
            <w:shd w:val="clear" w:color="auto" w:fill="auto"/>
          </w:tcPr>
          <w:p w14:paraId="731D5E79" w14:textId="77777777" w:rsidR="00515AB6" w:rsidRDefault="00515AB6" w:rsidP="00955BDB">
            <w:pPr>
              <w:pStyle w:val="NormalWeb"/>
              <w:spacing w:line="276" w:lineRule="auto"/>
              <w:jc w:val="center"/>
            </w:pPr>
            <w:r w:rsidRPr="00076303">
              <w:t>Planning and monitoring progress.</w:t>
            </w:r>
          </w:p>
          <w:p w14:paraId="48BE373A" w14:textId="77777777" w:rsidR="00515AB6" w:rsidRDefault="00515AB6" w:rsidP="00955BDB">
            <w:pPr>
              <w:pStyle w:val="NormalWeb"/>
              <w:spacing w:line="276" w:lineRule="auto"/>
              <w:jc w:val="center"/>
            </w:pPr>
          </w:p>
        </w:tc>
      </w:tr>
      <w:tr w:rsidR="00515AB6" w14:paraId="03BAA57B" w14:textId="77777777" w:rsidTr="00955BDB">
        <w:tc>
          <w:tcPr>
            <w:tcW w:w="3168" w:type="dxa"/>
            <w:shd w:val="clear" w:color="auto" w:fill="auto"/>
          </w:tcPr>
          <w:p w14:paraId="37F1DEA6" w14:textId="77777777" w:rsidR="00515AB6" w:rsidRPr="009606C3" w:rsidRDefault="00515AB6" w:rsidP="00955BDB">
            <w:pPr>
              <w:pStyle w:val="NormalWeb"/>
              <w:spacing w:line="276" w:lineRule="auto"/>
              <w:jc w:val="center"/>
              <w:rPr>
                <w:b/>
                <w:bCs/>
              </w:rPr>
            </w:pPr>
            <w:r w:rsidRPr="009606C3">
              <w:rPr>
                <w:rStyle w:val="Strong"/>
                <w:b w:val="0"/>
                <w:bCs w:val="0"/>
              </w:rPr>
              <w:t>Frontend Developer</w:t>
            </w:r>
          </w:p>
        </w:tc>
        <w:tc>
          <w:tcPr>
            <w:tcW w:w="6074" w:type="dxa"/>
            <w:shd w:val="clear" w:color="auto" w:fill="auto"/>
          </w:tcPr>
          <w:p w14:paraId="54F74877" w14:textId="77777777" w:rsidR="00515AB6" w:rsidRPr="009606C3" w:rsidRDefault="00515AB6" w:rsidP="00955BDB">
            <w:pPr>
              <w:suppressAutoHyphens w:val="0"/>
              <w:spacing w:before="100" w:beforeAutospacing="1" w:after="100" w:afterAutospacing="1"/>
              <w:jc w:val="center"/>
              <w:rPr>
                <w:rFonts w:ascii="Times New Roman" w:hAnsi="Times New Roman"/>
                <w:sz w:val="24"/>
                <w:szCs w:val="24"/>
              </w:rPr>
            </w:pPr>
            <w:r w:rsidRPr="009606C3">
              <w:rPr>
                <w:rFonts w:ascii="Times New Roman" w:hAnsi="Times New Roman"/>
                <w:sz w:val="24"/>
                <w:szCs w:val="24"/>
              </w:rPr>
              <w:t>UI design and implementation.</w:t>
            </w:r>
          </w:p>
          <w:p w14:paraId="2DA3E5FB" w14:textId="77777777" w:rsidR="00515AB6" w:rsidRPr="009606C3" w:rsidRDefault="00515AB6" w:rsidP="00955BDB">
            <w:pPr>
              <w:suppressAutoHyphens w:val="0"/>
              <w:spacing w:before="100" w:beforeAutospacing="1" w:after="100" w:afterAutospacing="1"/>
              <w:jc w:val="center"/>
              <w:rPr>
                <w:rFonts w:ascii="Times New Roman" w:hAnsi="Times New Roman"/>
                <w:sz w:val="24"/>
                <w:szCs w:val="24"/>
              </w:rPr>
            </w:pPr>
          </w:p>
        </w:tc>
      </w:tr>
      <w:tr w:rsidR="00515AB6" w14:paraId="77B54B0C" w14:textId="77777777" w:rsidTr="00955BDB">
        <w:tc>
          <w:tcPr>
            <w:tcW w:w="3168" w:type="dxa"/>
            <w:shd w:val="clear" w:color="auto" w:fill="auto"/>
          </w:tcPr>
          <w:p w14:paraId="2A6B0440" w14:textId="77777777" w:rsidR="00515AB6" w:rsidRPr="009606C3" w:rsidRDefault="00515AB6" w:rsidP="00955BDB">
            <w:pPr>
              <w:pStyle w:val="NormalWeb"/>
              <w:spacing w:line="276" w:lineRule="auto"/>
              <w:jc w:val="center"/>
              <w:rPr>
                <w:b/>
                <w:bCs/>
              </w:rPr>
            </w:pPr>
            <w:r w:rsidRPr="009606C3">
              <w:rPr>
                <w:rStyle w:val="Strong"/>
                <w:b w:val="0"/>
                <w:bCs w:val="0"/>
              </w:rPr>
              <w:t>Backend Developer</w:t>
            </w:r>
          </w:p>
        </w:tc>
        <w:tc>
          <w:tcPr>
            <w:tcW w:w="6074" w:type="dxa"/>
            <w:shd w:val="clear" w:color="auto" w:fill="auto"/>
          </w:tcPr>
          <w:p w14:paraId="668ED74D" w14:textId="77777777" w:rsidR="00515AB6" w:rsidRDefault="00515AB6" w:rsidP="00955BDB">
            <w:pPr>
              <w:pStyle w:val="NormalWeb"/>
              <w:spacing w:line="276" w:lineRule="auto"/>
              <w:jc w:val="center"/>
            </w:pPr>
            <w:r w:rsidRPr="00076303">
              <w:t>Database integration and API development.</w:t>
            </w:r>
          </w:p>
          <w:p w14:paraId="10E68CD4" w14:textId="77777777" w:rsidR="00515AB6" w:rsidRDefault="00515AB6" w:rsidP="00955BDB">
            <w:pPr>
              <w:pStyle w:val="NormalWeb"/>
              <w:spacing w:line="276" w:lineRule="auto"/>
              <w:jc w:val="center"/>
            </w:pPr>
          </w:p>
        </w:tc>
      </w:tr>
      <w:tr w:rsidR="00515AB6" w14:paraId="2BF3069D" w14:textId="77777777" w:rsidTr="00955BDB">
        <w:tc>
          <w:tcPr>
            <w:tcW w:w="3168" w:type="dxa"/>
            <w:shd w:val="clear" w:color="auto" w:fill="auto"/>
          </w:tcPr>
          <w:p w14:paraId="010D07BF" w14:textId="77777777" w:rsidR="00515AB6" w:rsidRPr="009606C3" w:rsidRDefault="00515AB6" w:rsidP="00955BDB">
            <w:pPr>
              <w:pStyle w:val="NormalWeb"/>
              <w:spacing w:line="276" w:lineRule="auto"/>
              <w:jc w:val="center"/>
              <w:rPr>
                <w:rStyle w:val="Strong"/>
                <w:b w:val="0"/>
                <w:bCs w:val="0"/>
              </w:rPr>
            </w:pPr>
            <w:r w:rsidRPr="009606C3">
              <w:rPr>
                <w:rStyle w:val="Strong"/>
                <w:b w:val="0"/>
                <w:bCs w:val="0"/>
              </w:rPr>
              <w:t>Algorithm Specialist</w:t>
            </w:r>
          </w:p>
        </w:tc>
        <w:tc>
          <w:tcPr>
            <w:tcW w:w="6074" w:type="dxa"/>
            <w:shd w:val="clear" w:color="auto" w:fill="auto"/>
          </w:tcPr>
          <w:p w14:paraId="6BEECB94" w14:textId="77777777" w:rsidR="00515AB6" w:rsidRPr="009606C3" w:rsidRDefault="00515AB6" w:rsidP="00955BDB">
            <w:pPr>
              <w:suppressAutoHyphens w:val="0"/>
              <w:spacing w:before="100" w:beforeAutospacing="1" w:after="100" w:afterAutospacing="1"/>
              <w:jc w:val="center"/>
              <w:rPr>
                <w:rFonts w:ascii="Times New Roman" w:hAnsi="Times New Roman"/>
                <w:sz w:val="24"/>
                <w:szCs w:val="24"/>
              </w:rPr>
            </w:pPr>
            <w:r w:rsidRPr="009606C3">
              <w:rPr>
                <w:rFonts w:ascii="Times New Roman" w:hAnsi="Times New Roman"/>
                <w:sz w:val="24"/>
                <w:szCs w:val="24"/>
              </w:rPr>
              <w:t>NLP and ML algorithm implementation.</w:t>
            </w:r>
          </w:p>
          <w:p w14:paraId="4304D884" w14:textId="77777777" w:rsidR="00515AB6" w:rsidRDefault="00515AB6" w:rsidP="00955BDB">
            <w:pPr>
              <w:pStyle w:val="NormalWeb"/>
              <w:spacing w:line="276" w:lineRule="auto"/>
              <w:jc w:val="center"/>
            </w:pPr>
          </w:p>
        </w:tc>
      </w:tr>
    </w:tbl>
    <w:p w14:paraId="25517387" w14:textId="77777777" w:rsidR="00F32096" w:rsidRDefault="00F32096" w:rsidP="00076303">
      <w:pPr>
        <w:pStyle w:val="NormalWeb"/>
        <w:spacing w:line="276" w:lineRule="auto"/>
        <w:jc w:val="both"/>
      </w:pPr>
    </w:p>
    <w:p w14:paraId="40C9C840" w14:textId="51F83F64" w:rsidR="008E715E" w:rsidRDefault="00F22015" w:rsidP="00076303">
      <w:pPr>
        <w:pStyle w:val="NormalWeb"/>
        <w:spacing w:line="276" w:lineRule="auto"/>
        <w:jc w:val="both"/>
      </w:pPr>
      <w:r w:rsidRPr="00076303">
        <w:rPr>
          <w:noProof/>
        </w:rPr>
        <mc:AlternateContent>
          <mc:Choice Requires="wps">
            <w:drawing>
              <wp:inline distT="0" distB="0" distL="0" distR="0" wp14:anchorId="364C6E5B" wp14:editId="2039517F">
                <wp:extent cx="304800" cy="304800"/>
                <wp:effectExtent l="0" t="0" r="0" b="0"/>
                <wp:docPr id="906588288" name="AutoShape 9" descr="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96E7B" id="AutoShape 9" o:spid="_x0000_s1026" alt="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420A9" w14:textId="77777777" w:rsidR="00955BDB" w:rsidRPr="00076303" w:rsidRDefault="00955BDB" w:rsidP="00076303">
      <w:pPr>
        <w:pStyle w:val="NormalWeb"/>
        <w:spacing w:line="276" w:lineRule="auto"/>
        <w:jc w:val="both"/>
      </w:pPr>
    </w:p>
    <w:p w14:paraId="5735ABF7" w14:textId="77777777" w:rsidR="00515AB6" w:rsidRPr="00515AB6" w:rsidRDefault="00515AB6" w:rsidP="00515AB6">
      <w:pPr>
        <w:pStyle w:val="Heading3"/>
        <w:spacing w:line="276" w:lineRule="auto"/>
        <w:rPr>
          <w:rStyle w:val="Strong"/>
          <w:sz w:val="28"/>
          <w:szCs w:val="28"/>
          <w:lang w:val="en-US"/>
        </w:rPr>
      </w:pPr>
      <w:r w:rsidRPr="00515AB6">
        <w:rPr>
          <w:rStyle w:val="Strong"/>
          <w:sz w:val="28"/>
          <w:szCs w:val="28"/>
        </w:rPr>
        <w:lastRenderedPageBreak/>
        <w:t xml:space="preserve">Appendix C: </w:t>
      </w:r>
      <w:r w:rsidRPr="00515AB6">
        <w:rPr>
          <w:rStyle w:val="Strong"/>
          <w:sz w:val="28"/>
          <w:szCs w:val="28"/>
          <w:lang w:val="en-US"/>
        </w:rPr>
        <w:t>Features and Description</w:t>
      </w:r>
    </w:p>
    <w:p w14:paraId="411301E4" w14:textId="77777777" w:rsidR="00515AB6" w:rsidRPr="00515AB6" w:rsidRDefault="00515AB6" w:rsidP="00515AB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5909"/>
      </w:tblGrid>
      <w:tr w:rsidR="008E715E" w:rsidRPr="00076303" w14:paraId="464EFB17" w14:textId="77777777" w:rsidTr="00955BDB">
        <w:tc>
          <w:tcPr>
            <w:tcW w:w="3168" w:type="dxa"/>
            <w:shd w:val="clear" w:color="auto" w:fill="auto"/>
          </w:tcPr>
          <w:p w14:paraId="113C5588" w14:textId="77777777" w:rsidR="008E715E" w:rsidRDefault="008E715E" w:rsidP="00955BDB">
            <w:pPr>
              <w:pStyle w:val="NormalWeb"/>
              <w:spacing w:line="276" w:lineRule="auto"/>
              <w:jc w:val="center"/>
              <w:rPr>
                <w:rStyle w:val="Strong"/>
              </w:rPr>
            </w:pPr>
            <w:r w:rsidRPr="00076303">
              <w:rPr>
                <w:rStyle w:val="Strong"/>
              </w:rPr>
              <w:t>Feature</w:t>
            </w:r>
          </w:p>
          <w:p w14:paraId="52AA03BE" w14:textId="77777777" w:rsidR="00515AB6" w:rsidRPr="00076303" w:rsidRDefault="00515AB6" w:rsidP="00955BDB">
            <w:pPr>
              <w:pStyle w:val="NormalWeb"/>
              <w:spacing w:line="276" w:lineRule="auto"/>
              <w:jc w:val="center"/>
            </w:pPr>
          </w:p>
        </w:tc>
        <w:tc>
          <w:tcPr>
            <w:tcW w:w="6074" w:type="dxa"/>
            <w:shd w:val="clear" w:color="auto" w:fill="auto"/>
          </w:tcPr>
          <w:p w14:paraId="5F5E78D9" w14:textId="77777777" w:rsidR="008E715E" w:rsidRPr="00076303" w:rsidRDefault="008E715E" w:rsidP="00955BDB">
            <w:pPr>
              <w:pStyle w:val="NormalWeb"/>
              <w:spacing w:line="276" w:lineRule="auto"/>
              <w:jc w:val="center"/>
            </w:pPr>
            <w:r w:rsidRPr="00076303">
              <w:rPr>
                <w:rStyle w:val="Strong"/>
              </w:rPr>
              <w:t>Description</w:t>
            </w:r>
          </w:p>
        </w:tc>
      </w:tr>
      <w:tr w:rsidR="00515AB6" w:rsidRPr="00076303" w14:paraId="1E9C87E5" w14:textId="77777777" w:rsidTr="00955BDB">
        <w:tc>
          <w:tcPr>
            <w:tcW w:w="3168" w:type="dxa"/>
            <w:shd w:val="clear" w:color="auto" w:fill="auto"/>
          </w:tcPr>
          <w:p w14:paraId="5F038E86" w14:textId="77777777" w:rsidR="00515AB6" w:rsidRPr="00076303" w:rsidRDefault="00515AB6" w:rsidP="00955BDB">
            <w:pPr>
              <w:pStyle w:val="NormalWeb"/>
              <w:spacing w:line="276" w:lineRule="auto"/>
              <w:jc w:val="center"/>
            </w:pPr>
            <w:r w:rsidRPr="00076303">
              <w:t>Resume Parsing</w:t>
            </w:r>
          </w:p>
        </w:tc>
        <w:tc>
          <w:tcPr>
            <w:tcW w:w="6074" w:type="dxa"/>
            <w:shd w:val="clear" w:color="auto" w:fill="auto"/>
          </w:tcPr>
          <w:p w14:paraId="267F9D79" w14:textId="77777777" w:rsidR="00515AB6" w:rsidRDefault="00515AB6" w:rsidP="00955BDB">
            <w:pPr>
              <w:pStyle w:val="NormalWeb"/>
              <w:spacing w:line="276" w:lineRule="auto"/>
              <w:jc w:val="center"/>
            </w:pPr>
            <w:r w:rsidRPr="00076303">
              <w:t>Extract skills, experience, and qualifications from uploaded resumes.</w:t>
            </w:r>
          </w:p>
          <w:p w14:paraId="08C8E8ED" w14:textId="77777777" w:rsidR="00515AB6" w:rsidRPr="00076303" w:rsidRDefault="00515AB6" w:rsidP="00955BDB">
            <w:pPr>
              <w:pStyle w:val="NormalWeb"/>
              <w:spacing w:line="276" w:lineRule="auto"/>
              <w:jc w:val="center"/>
            </w:pPr>
          </w:p>
        </w:tc>
      </w:tr>
      <w:tr w:rsidR="00515AB6" w:rsidRPr="00076303" w14:paraId="7909FCAA" w14:textId="77777777" w:rsidTr="00955BDB">
        <w:tc>
          <w:tcPr>
            <w:tcW w:w="3168" w:type="dxa"/>
            <w:shd w:val="clear" w:color="auto" w:fill="auto"/>
          </w:tcPr>
          <w:p w14:paraId="76160DB7" w14:textId="77777777" w:rsidR="00515AB6" w:rsidRPr="00076303" w:rsidRDefault="00515AB6" w:rsidP="00955BDB">
            <w:pPr>
              <w:pStyle w:val="NormalWeb"/>
              <w:spacing w:line="276" w:lineRule="auto"/>
              <w:jc w:val="center"/>
            </w:pPr>
            <w:r w:rsidRPr="00076303">
              <w:t>Candidate Ranking</w:t>
            </w:r>
          </w:p>
        </w:tc>
        <w:tc>
          <w:tcPr>
            <w:tcW w:w="6074" w:type="dxa"/>
            <w:shd w:val="clear" w:color="auto" w:fill="auto"/>
          </w:tcPr>
          <w:p w14:paraId="47192828" w14:textId="77777777" w:rsidR="00515AB6" w:rsidRDefault="00515AB6" w:rsidP="00955BDB">
            <w:pPr>
              <w:pStyle w:val="NormalWeb"/>
              <w:spacing w:line="276" w:lineRule="auto"/>
              <w:jc w:val="center"/>
            </w:pPr>
            <w:r w:rsidRPr="00076303">
              <w:t>Rank candidates based on job-specific criteria.</w:t>
            </w:r>
          </w:p>
          <w:p w14:paraId="2B2657FB" w14:textId="77777777" w:rsidR="00515AB6" w:rsidRPr="00076303" w:rsidRDefault="00515AB6" w:rsidP="00955BDB">
            <w:pPr>
              <w:pStyle w:val="NormalWeb"/>
              <w:spacing w:line="276" w:lineRule="auto"/>
              <w:jc w:val="center"/>
            </w:pPr>
          </w:p>
        </w:tc>
      </w:tr>
      <w:tr w:rsidR="00515AB6" w:rsidRPr="00076303" w14:paraId="5FC41552" w14:textId="77777777" w:rsidTr="00955BDB">
        <w:tc>
          <w:tcPr>
            <w:tcW w:w="3168" w:type="dxa"/>
            <w:shd w:val="clear" w:color="auto" w:fill="auto"/>
          </w:tcPr>
          <w:p w14:paraId="0F2F06B6" w14:textId="77777777" w:rsidR="00515AB6" w:rsidRPr="00076303" w:rsidRDefault="00515AB6" w:rsidP="00955BDB">
            <w:pPr>
              <w:pStyle w:val="NormalWeb"/>
              <w:spacing w:line="276" w:lineRule="auto"/>
              <w:jc w:val="center"/>
            </w:pPr>
            <w:r w:rsidRPr="00076303">
              <w:t>Dashboard</w:t>
            </w:r>
          </w:p>
        </w:tc>
        <w:tc>
          <w:tcPr>
            <w:tcW w:w="6074" w:type="dxa"/>
            <w:shd w:val="clear" w:color="auto" w:fill="auto"/>
          </w:tcPr>
          <w:p w14:paraId="1A213ED3" w14:textId="77777777" w:rsidR="00515AB6" w:rsidRDefault="00515AB6" w:rsidP="00955BDB">
            <w:pPr>
              <w:pStyle w:val="NormalWeb"/>
              <w:spacing w:line="276" w:lineRule="auto"/>
              <w:jc w:val="center"/>
            </w:pPr>
            <w:r w:rsidRPr="00076303">
              <w:t>Provide recruiters with a visual summary of candidates and job applications.</w:t>
            </w:r>
          </w:p>
          <w:p w14:paraId="0873DBCE" w14:textId="77777777" w:rsidR="00515AB6" w:rsidRPr="00076303" w:rsidRDefault="00515AB6" w:rsidP="00955BDB">
            <w:pPr>
              <w:pStyle w:val="NormalWeb"/>
              <w:spacing w:line="276" w:lineRule="auto"/>
              <w:jc w:val="center"/>
            </w:pPr>
          </w:p>
        </w:tc>
      </w:tr>
      <w:tr w:rsidR="00515AB6" w:rsidRPr="00076303" w14:paraId="6654216F" w14:textId="77777777" w:rsidTr="00955BDB">
        <w:tc>
          <w:tcPr>
            <w:tcW w:w="3168" w:type="dxa"/>
            <w:shd w:val="clear" w:color="auto" w:fill="auto"/>
          </w:tcPr>
          <w:p w14:paraId="0072E06E" w14:textId="77777777" w:rsidR="00515AB6" w:rsidRPr="00076303" w:rsidRDefault="00515AB6" w:rsidP="00955BDB">
            <w:pPr>
              <w:pStyle w:val="NormalWeb"/>
              <w:spacing w:line="276" w:lineRule="auto"/>
              <w:jc w:val="center"/>
            </w:pPr>
            <w:r w:rsidRPr="00076303">
              <w:t>Notifications</w:t>
            </w:r>
          </w:p>
        </w:tc>
        <w:tc>
          <w:tcPr>
            <w:tcW w:w="6074" w:type="dxa"/>
            <w:shd w:val="clear" w:color="auto" w:fill="auto"/>
          </w:tcPr>
          <w:p w14:paraId="5218962E" w14:textId="77777777" w:rsidR="00515AB6" w:rsidRDefault="00515AB6" w:rsidP="00955BDB">
            <w:pPr>
              <w:pStyle w:val="NormalWeb"/>
              <w:spacing w:line="276" w:lineRule="auto"/>
              <w:jc w:val="center"/>
            </w:pPr>
            <w:r w:rsidRPr="00076303">
              <w:t>Send updates to recruiters and candidates via email</w:t>
            </w:r>
          </w:p>
          <w:p w14:paraId="144641B9" w14:textId="77777777" w:rsidR="00515AB6" w:rsidRPr="00076303" w:rsidRDefault="00515AB6" w:rsidP="00955BDB">
            <w:pPr>
              <w:pStyle w:val="NormalWeb"/>
              <w:spacing w:line="276" w:lineRule="auto"/>
              <w:jc w:val="center"/>
            </w:pPr>
          </w:p>
        </w:tc>
      </w:tr>
    </w:tbl>
    <w:p w14:paraId="44938740" w14:textId="77777777" w:rsidR="001360C1" w:rsidRPr="00076303" w:rsidRDefault="001360C1" w:rsidP="00076303">
      <w:pPr>
        <w:pStyle w:val="subtitle2forfrontpages"/>
        <w:jc w:val="both"/>
        <w:rPr>
          <w:b w:val="0"/>
          <w:color w:val="000000"/>
          <w:sz w:val="24"/>
          <w:szCs w:val="24"/>
        </w:rPr>
      </w:pPr>
    </w:p>
    <w:p w14:paraId="6AB8799D" w14:textId="77777777" w:rsidR="001360C1" w:rsidRPr="00076303" w:rsidRDefault="001360C1" w:rsidP="00076303">
      <w:pPr>
        <w:pStyle w:val="subtitle2forfrontpages"/>
        <w:jc w:val="both"/>
        <w:rPr>
          <w:b w:val="0"/>
          <w:color w:val="000000"/>
          <w:sz w:val="24"/>
          <w:szCs w:val="24"/>
        </w:rPr>
      </w:pPr>
    </w:p>
    <w:p w14:paraId="421E744C" w14:textId="77777777" w:rsidR="001360C1" w:rsidRPr="00076303" w:rsidRDefault="001360C1" w:rsidP="00076303">
      <w:pPr>
        <w:pStyle w:val="subtitle2forfrontpages"/>
        <w:jc w:val="both"/>
        <w:rPr>
          <w:b w:val="0"/>
          <w:color w:val="000000"/>
          <w:sz w:val="24"/>
          <w:szCs w:val="24"/>
        </w:rPr>
      </w:pPr>
    </w:p>
    <w:p w14:paraId="25604F8B" w14:textId="77777777" w:rsidR="001360C1" w:rsidRPr="00076303" w:rsidRDefault="001360C1" w:rsidP="00076303">
      <w:pPr>
        <w:pStyle w:val="subtitle2forfrontpages"/>
        <w:jc w:val="both"/>
        <w:rPr>
          <w:b w:val="0"/>
          <w:color w:val="000000"/>
          <w:sz w:val="24"/>
          <w:szCs w:val="24"/>
        </w:rPr>
      </w:pPr>
    </w:p>
    <w:p w14:paraId="7AD8495B" w14:textId="77777777" w:rsidR="001360C1" w:rsidRPr="00076303" w:rsidRDefault="001360C1" w:rsidP="00076303">
      <w:pPr>
        <w:pStyle w:val="subtitle2forfrontpages"/>
        <w:jc w:val="both"/>
        <w:rPr>
          <w:b w:val="0"/>
          <w:color w:val="000000"/>
          <w:sz w:val="24"/>
          <w:szCs w:val="24"/>
        </w:rPr>
      </w:pPr>
    </w:p>
    <w:p w14:paraId="56831B4C" w14:textId="77777777" w:rsidR="001360C1" w:rsidRDefault="001360C1" w:rsidP="00076303">
      <w:pPr>
        <w:pStyle w:val="subtitle2forfrontpages"/>
        <w:jc w:val="both"/>
        <w:rPr>
          <w:b w:val="0"/>
          <w:color w:val="000000"/>
          <w:sz w:val="24"/>
          <w:szCs w:val="24"/>
        </w:rPr>
      </w:pPr>
    </w:p>
    <w:p w14:paraId="7EBB1A88" w14:textId="77777777" w:rsidR="00DB4696" w:rsidRDefault="00DB4696" w:rsidP="00076303">
      <w:pPr>
        <w:pStyle w:val="subtitle2forfrontpages"/>
        <w:jc w:val="both"/>
        <w:rPr>
          <w:b w:val="0"/>
          <w:color w:val="000000"/>
          <w:sz w:val="24"/>
          <w:szCs w:val="24"/>
        </w:rPr>
      </w:pPr>
    </w:p>
    <w:p w14:paraId="6AF5D122" w14:textId="77777777" w:rsidR="00DB4696" w:rsidRDefault="00DB4696" w:rsidP="00076303">
      <w:pPr>
        <w:pStyle w:val="subtitle2forfrontpages"/>
        <w:jc w:val="both"/>
        <w:rPr>
          <w:b w:val="0"/>
          <w:color w:val="000000"/>
          <w:sz w:val="24"/>
          <w:szCs w:val="24"/>
        </w:rPr>
      </w:pPr>
    </w:p>
    <w:p w14:paraId="7364FDC2" w14:textId="77777777" w:rsidR="00DB4696" w:rsidRDefault="00DB4696" w:rsidP="00076303">
      <w:pPr>
        <w:pStyle w:val="subtitle2forfrontpages"/>
        <w:jc w:val="both"/>
        <w:rPr>
          <w:b w:val="0"/>
          <w:color w:val="000000"/>
          <w:sz w:val="24"/>
          <w:szCs w:val="24"/>
        </w:rPr>
      </w:pPr>
    </w:p>
    <w:p w14:paraId="0467F7C9" w14:textId="77777777" w:rsidR="00DB4696" w:rsidRDefault="00DB4696" w:rsidP="00076303">
      <w:pPr>
        <w:pStyle w:val="subtitle2forfrontpages"/>
        <w:jc w:val="both"/>
        <w:rPr>
          <w:b w:val="0"/>
          <w:color w:val="000000"/>
          <w:sz w:val="24"/>
          <w:szCs w:val="24"/>
        </w:rPr>
      </w:pPr>
    </w:p>
    <w:p w14:paraId="23999AAF" w14:textId="77777777" w:rsidR="00DB4696" w:rsidRDefault="00DB4696" w:rsidP="00076303">
      <w:pPr>
        <w:pStyle w:val="subtitle2forfrontpages"/>
        <w:jc w:val="both"/>
        <w:rPr>
          <w:b w:val="0"/>
          <w:color w:val="000000"/>
          <w:sz w:val="24"/>
          <w:szCs w:val="24"/>
        </w:rPr>
      </w:pPr>
    </w:p>
    <w:p w14:paraId="56CFFC0C" w14:textId="77777777" w:rsidR="00DB4696" w:rsidRDefault="00DB4696" w:rsidP="00076303">
      <w:pPr>
        <w:pStyle w:val="subtitle2forfrontpages"/>
        <w:jc w:val="both"/>
        <w:rPr>
          <w:b w:val="0"/>
          <w:color w:val="000000"/>
          <w:sz w:val="24"/>
          <w:szCs w:val="24"/>
        </w:rPr>
      </w:pPr>
    </w:p>
    <w:p w14:paraId="04053559" w14:textId="77777777" w:rsidR="00DB4696" w:rsidRPr="00076303" w:rsidRDefault="00DB4696" w:rsidP="00076303">
      <w:pPr>
        <w:pStyle w:val="subtitle2forfrontpages"/>
        <w:jc w:val="both"/>
        <w:rPr>
          <w:b w:val="0"/>
          <w:color w:val="000000"/>
          <w:sz w:val="24"/>
          <w:szCs w:val="24"/>
        </w:rPr>
      </w:pPr>
    </w:p>
    <w:p w14:paraId="56DC5AC4" w14:textId="77777777" w:rsidR="001360C1" w:rsidRPr="00076303" w:rsidRDefault="001360C1" w:rsidP="00076303">
      <w:pPr>
        <w:pStyle w:val="subtitle2forfrontpages"/>
        <w:jc w:val="both"/>
        <w:rPr>
          <w:b w:val="0"/>
          <w:color w:val="000000"/>
          <w:sz w:val="24"/>
          <w:szCs w:val="24"/>
        </w:rPr>
      </w:pPr>
    </w:p>
    <w:p w14:paraId="5E92FD53" w14:textId="77777777" w:rsidR="009606C3" w:rsidRDefault="009606C3">
      <w:pPr>
        <w:spacing w:after="0" w:line="240" w:lineRule="auto"/>
      </w:pPr>
    </w:p>
    <w:sectPr w:rsidR="009606C3" w:rsidSect="00F57AA4">
      <w:pgSz w:w="11906" w:h="16838"/>
      <w:pgMar w:top="1259" w:right="1440" w:bottom="1440" w:left="1440" w:header="720" w:footer="720" w:gutter="0"/>
      <w:pgBorders>
        <w:top w:val="double" w:sz="4" w:space="11" w:color="000000"/>
        <w:left w:val="double" w:sz="4" w:space="31" w:color="000000"/>
        <w:bottom w:val="double" w:sz="4" w:space="11" w:color="000000"/>
        <w:right w:val="double" w:sz="4" w:space="31"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27470" w14:textId="77777777" w:rsidR="0060101D" w:rsidRDefault="0060101D">
      <w:pPr>
        <w:spacing w:after="0" w:line="240" w:lineRule="auto"/>
      </w:pPr>
      <w:r>
        <w:separator/>
      </w:r>
    </w:p>
  </w:endnote>
  <w:endnote w:type="continuationSeparator" w:id="0">
    <w:p w14:paraId="37BA9A54" w14:textId="77777777" w:rsidR="0060101D" w:rsidRDefault="00601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charset w:val="00"/>
    <w:family w:val="roman"/>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Lucida Sans Unicode"/>
    <w:charset w:val="00"/>
    <w:family w:val="swiss"/>
    <w:pitch w:val="variable"/>
  </w:font>
  <w:font w:name="Verdana">
    <w:panose1 w:val="020B0604030504040204"/>
    <w:charset w:val="00"/>
    <w:family w:val="swiss"/>
    <w:pitch w:val="variable"/>
    <w:sig w:usb0="A00006FF" w:usb1="4000205B" w:usb2="00000010" w:usb3="00000000" w:csb0="0000019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15DE" w14:textId="77777777" w:rsidR="00F57AA4" w:rsidRDefault="00F57AA4">
    <w:pPr>
      <w:pStyle w:val="Footer"/>
      <w:jc w:val="center"/>
    </w:pPr>
    <w:r>
      <w:fldChar w:fldCharType="begin"/>
    </w:r>
    <w:r>
      <w:instrText xml:space="preserve"> PAGE   \* MERGEFORMAT </w:instrText>
    </w:r>
    <w:r>
      <w:fldChar w:fldCharType="separate"/>
    </w:r>
    <w:r>
      <w:rPr>
        <w:noProof/>
      </w:rPr>
      <w:t>2</w:t>
    </w:r>
    <w:r>
      <w:rPr>
        <w:noProof/>
      </w:rPr>
      <w:fldChar w:fldCharType="end"/>
    </w:r>
  </w:p>
  <w:p w14:paraId="2BD1E0A9" w14:textId="77777777" w:rsidR="009606C3" w:rsidRDefault="009606C3">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3DFC" w14:textId="77777777" w:rsidR="0060101D" w:rsidRDefault="0060101D">
      <w:pPr>
        <w:spacing w:after="0" w:line="240" w:lineRule="auto"/>
      </w:pPr>
      <w:r>
        <w:separator/>
      </w:r>
    </w:p>
  </w:footnote>
  <w:footnote w:type="continuationSeparator" w:id="0">
    <w:p w14:paraId="4B6C8209" w14:textId="77777777" w:rsidR="0060101D" w:rsidRDefault="00601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6D86" w14:textId="77777777" w:rsidR="009606C3" w:rsidRDefault="009606C3">
    <w:pPr>
      <w:autoSpaceDE w:val="0"/>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7"/>
    <w:lvl w:ilvl="0">
      <w:start w:val="1"/>
      <w:numFmt w:val="lowerLetter"/>
      <w:lvlText w:val="%1."/>
      <w:lvlJc w:val="left"/>
      <w:pPr>
        <w:tabs>
          <w:tab w:val="num" w:pos="0"/>
        </w:tabs>
        <w:ind w:left="1166" w:hanging="360"/>
      </w:pPr>
      <w:rPr>
        <w:rFonts w:ascii="Times New Roman" w:eastAsia="Times New Roman" w:hAnsi="Times New Roman" w:cs="Times New Roman" w:hint="default"/>
        <w:w w:val="100"/>
        <w:sz w:val="24"/>
        <w:szCs w:val="24"/>
      </w:rPr>
    </w:lvl>
    <w:lvl w:ilvl="1">
      <w:start w:val="1"/>
      <w:numFmt w:val="decimal"/>
      <w:lvlText w:val="%2."/>
      <w:lvlJc w:val="left"/>
      <w:pPr>
        <w:tabs>
          <w:tab w:val="num" w:pos="0"/>
        </w:tabs>
        <w:ind w:left="360" w:hanging="360"/>
      </w:pPr>
      <w:rPr>
        <w:rFonts w:ascii="Times New Roman" w:eastAsia="Times New Roman" w:hAnsi="Times New Roman" w:cs="Times New Roman" w:hint="default"/>
        <w:spacing w:val="-5"/>
        <w:w w:val="100"/>
        <w:sz w:val="24"/>
        <w:szCs w:val="24"/>
      </w:rPr>
    </w:lvl>
    <w:lvl w:ilvl="2">
      <w:numFmt w:val="bullet"/>
      <w:lvlText w:val="•"/>
      <w:lvlJc w:val="left"/>
      <w:pPr>
        <w:tabs>
          <w:tab w:val="num" w:pos="0"/>
        </w:tabs>
        <w:ind w:left="2713" w:hanging="360"/>
      </w:pPr>
      <w:rPr>
        <w:rFonts w:ascii="Liberation Serif" w:hAnsi="Liberation Serif" w:hint="default"/>
      </w:rPr>
    </w:lvl>
    <w:lvl w:ilvl="3">
      <w:numFmt w:val="bullet"/>
      <w:lvlText w:val="•"/>
      <w:lvlJc w:val="left"/>
      <w:pPr>
        <w:tabs>
          <w:tab w:val="num" w:pos="0"/>
        </w:tabs>
        <w:ind w:left="3489" w:hanging="360"/>
      </w:pPr>
      <w:rPr>
        <w:rFonts w:ascii="Liberation Serif" w:hAnsi="Liberation Serif" w:hint="default"/>
      </w:rPr>
    </w:lvl>
    <w:lvl w:ilvl="4">
      <w:numFmt w:val="bullet"/>
      <w:lvlText w:val="•"/>
      <w:lvlJc w:val="left"/>
      <w:pPr>
        <w:tabs>
          <w:tab w:val="num" w:pos="0"/>
        </w:tabs>
        <w:ind w:left="4266" w:hanging="360"/>
      </w:pPr>
      <w:rPr>
        <w:rFonts w:ascii="Liberation Serif" w:hAnsi="Liberation Serif" w:hint="default"/>
      </w:rPr>
    </w:lvl>
    <w:lvl w:ilvl="5">
      <w:numFmt w:val="bullet"/>
      <w:lvlText w:val="•"/>
      <w:lvlJc w:val="left"/>
      <w:pPr>
        <w:tabs>
          <w:tab w:val="num" w:pos="0"/>
        </w:tabs>
        <w:ind w:left="5042" w:hanging="360"/>
      </w:pPr>
      <w:rPr>
        <w:rFonts w:ascii="Liberation Serif" w:hAnsi="Liberation Serif" w:hint="default"/>
      </w:rPr>
    </w:lvl>
    <w:lvl w:ilvl="6">
      <w:numFmt w:val="bullet"/>
      <w:lvlText w:val="•"/>
      <w:lvlJc w:val="left"/>
      <w:pPr>
        <w:tabs>
          <w:tab w:val="num" w:pos="0"/>
        </w:tabs>
        <w:ind w:left="5819" w:hanging="360"/>
      </w:pPr>
      <w:rPr>
        <w:rFonts w:ascii="Liberation Serif" w:hAnsi="Liberation Serif" w:hint="default"/>
      </w:rPr>
    </w:lvl>
    <w:lvl w:ilvl="7">
      <w:numFmt w:val="bullet"/>
      <w:lvlText w:val="•"/>
      <w:lvlJc w:val="left"/>
      <w:pPr>
        <w:tabs>
          <w:tab w:val="num" w:pos="0"/>
        </w:tabs>
        <w:ind w:left="6595" w:hanging="360"/>
      </w:pPr>
      <w:rPr>
        <w:rFonts w:ascii="Liberation Serif" w:hAnsi="Liberation Serif" w:hint="default"/>
      </w:rPr>
    </w:lvl>
    <w:lvl w:ilvl="8">
      <w:numFmt w:val="bullet"/>
      <w:lvlText w:val="•"/>
      <w:lvlJc w:val="left"/>
      <w:pPr>
        <w:tabs>
          <w:tab w:val="num" w:pos="0"/>
        </w:tabs>
        <w:ind w:left="7372" w:hanging="360"/>
      </w:pPr>
      <w:rPr>
        <w:rFonts w:ascii="Liberation Serif" w:hAnsi="Liberation Serif" w:hint="default"/>
      </w:rPr>
    </w:lvl>
  </w:abstractNum>
  <w:abstractNum w:abstractNumId="2" w15:restartNumberingAfterBreak="0">
    <w:nsid w:val="00000003"/>
    <w:multiLevelType w:val="singleLevel"/>
    <w:tmpl w:val="00000003"/>
    <w:name w:val="WW8Num21"/>
    <w:lvl w:ilvl="0">
      <w:start w:val="1"/>
      <w:numFmt w:val="lowerLetter"/>
      <w:lvlText w:val="%1."/>
      <w:lvlJc w:val="left"/>
      <w:pPr>
        <w:tabs>
          <w:tab w:val="num" w:pos="0"/>
        </w:tabs>
        <w:ind w:left="720" w:hanging="360"/>
      </w:pPr>
      <w:rPr>
        <w:rFonts w:hint="default"/>
      </w:rPr>
    </w:lvl>
  </w:abstractNum>
  <w:abstractNum w:abstractNumId="3" w15:restartNumberingAfterBreak="0">
    <w:nsid w:val="00000004"/>
    <w:multiLevelType w:val="multilevel"/>
    <w:tmpl w:val="000000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0000005"/>
    <w:multiLevelType w:val="multilevel"/>
    <w:tmpl w:val="00000005"/>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0000006"/>
    <w:multiLevelType w:val="multilevel"/>
    <w:tmpl w:val="000000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00000007"/>
    <w:multiLevelType w:val="multilevel"/>
    <w:tmpl w:val="0000000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 w15:restartNumberingAfterBreak="0">
    <w:nsid w:val="00000008"/>
    <w:multiLevelType w:val="multilevel"/>
    <w:tmpl w:val="0000000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8" w15:restartNumberingAfterBreak="0">
    <w:nsid w:val="00000009"/>
    <w:multiLevelType w:val="multilevel"/>
    <w:tmpl w:val="0000000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9" w15:restartNumberingAfterBreak="0">
    <w:nsid w:val="0000000A"/>
    <w:multiLevelType w:val="multilevel"/>
    <w:tmpl w:val="0000000A"/>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0" w15:restartNumberingAfterBreak="0">
    <w:nsid w:val="0000000B"/>
    <w:multiLevelType w:val="multilevel"/>
    <w:tmpl w:val="0000000B"/>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1" w15:restartNumberingAfterBreak="0">
    <w:nsid w:val="0000000C"/>
    <w:multiLevelType w:val="multilevel"/>
    <w:tmpl w:val="0000000C"/>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2" w15:restartNumberingAfterBreak="0">
    <w:nsid w:val="0000000D"/>
    <w:multiLevelType w:val="multilevel"/>
    <w:tmpl w:val="0000000D"/>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3" w15:restartNumberingAfterBreak="0">
    <w:nsid w:val="0000000E"/>
    <w:multiLevelType w:val="multilevel"/>
    <w:tmpl w:val="0000000E"/>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4" w15:restartNumberingAfterBreak="0">
    <w:nsid w:val="0000000F"/>
    <w:multiLevelType w:val="multilevel"/>
    <w:tmpl w:val="0000000F"/>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5" w15:restartNumberingAfterBreak="0">
    <w:nsid w:val="00000010"/>
    <w:multiLevelType w:val="multilevel"/>
    <w:tmpl w:val="000000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00000011"/>
    <w:multiLevelType w:val="multilevel"/>
    <w:tmpl w:val="00000011"/>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00000012"/>
    <w:multiLevelType w:val="multilevel"/>
    <w:tmpl w:val="000000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00000013"/>
    <w:multiLevelType w:val="multilevel"/>
    <w:tmpl w:val="00000013"/>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9" w15:restartNumberingAfterBreak="0">
    <w:nsid w:val="00000014"/>
    <w:multiLevelType w:val="multilevel"/>
    <w:tmpl w:val="00000014"/>
    <w:lvl w:ilvl="0">
      <w:start w:val="1"/>
      <w:numFmt w:val="bullet"/>
      <w:lvlText w:val=""/>
      <w:lvlJc w:val="left"/>
      <w:pPr>
        <w:tabs>
          <w:tab w:val="num" w:pos="577"/>
        </w:tabs>
        <w:ind w:left="577" w:hanging="283"/>
      </w:pPr>
      <w:rPr>
        <w:rFonts w:ascii="Symbol" w:hAnsi="Symbol" w:cs="OpenSymbol"/>
      </w:rPr>
    </w:lvl>
    <w:lvl w:ilvl="1">
      <w:start w:val="1"/>
      <w:numFmt w:val="bullet"/>
      <w:lvlText w:val=""/>
      <w:lvlJc w:val="left"/>
      <w:pPr>
        <w:tabs>
          <w:tab w:val="num" w:pos="1286"/>
        </w:tabs>
        <w:ind w:left="1286" w:hanging="283"/>
      </w:pPr>
      <w:rPr>
        <w:rFonts w:ascii="Symbol" w:hAnsi="Symbol" w:cs="OpenSymbol"/>
      </w:rPr>
    </w:lvl>
    <w:lvl w:ilvl="2">
      <w:start w:val="1"/>
      <w:numFmt w:val="bullet"/>
      <w:lvlText w:val=""/>
      <w:lvlJc w:val="left"/>
      <w:pPr>
        <w:tabs>
          <w:tab w:val="num" w:pos="1995"/>
        </w:tabs>
        <w:ind w:left="1995" w:hanging="283"/>
      </w:pPr>
      <w:rPr>
        <w:rFonts w:ascii="Symbol" w:hAnsi="Symbol" w:cs="OpenSymbol"/>
      </w:rPr>
    </w:lvl>
    <w:lvl w:ilvl="3">
      <w:start w:val="1"/>
      <w:numFmt w:val="bullet"/>
      <w:lvlText w:val=""/>
      <w:lvlJc w:val="left"/>
      <w:pPr>
        <w:tabs>
          <w:tab w:val="num" w:pos="2704"/>
        </w:tabs>
        <w:ind w:left="2704" w:hanging="283"/>
      </w:pPr>
      <w:rPr>
        <w:rFonts w:ascii="Symbol" w:hAnsi="Symbol" w:cs="OpenSymbol"/>
      </w:rPr>
    </w:lvl>
    <w:lvl w:ilvl="4">
      <w:start w:val="1"/>
      <w:numFmt w:val="bullet"/>
      <w:lvlText w:val=""/>
      <w:lvlJc w:val="left"/>
      <w:pPr>
        <w:tabs>
          <w:tab w:val="num" w:pos="3413"/>
        </w:tabs>
        <w:ind w:left="3413" w:hanging="283"/>
      </w:pPr>
      <w:rPr>
        <w:rFonts w:ascii="Symbol" w:hAnsi="Symbol" w:cs="OpenSymbol"/>
      </w:rPr>
    </w:lvl>
    <w:lvl w:ilvl="5">
      <w:start w:val="1"/>
      <w:numFmt w:val="bullet"/>
      <w:lvlText w:val=""/>
      <w:lvlJc w:val="left"/>
      <w:pPr>
        <w:tabs>
          <w:tab w:val="num" w:pos="4122"/>
        </w:tabs>
        <w:ind w:left="4122" w:hanging="283"/>
      </w:pPr>
      <w:rPr>
        <w:rFonts w:ascii="Symbol" w:hAnsi="Symbol" w:cs="OpenSymbol"/>
      </w:rPr>
    </w:lvl>
    <w:lvl w:ilvl="6">
      <w:start w:val="1"/>
      <w:numFmt w:val="bullet"/>
      <w:lvlText w:val=""/>
      <w:lvlJc w:val="left"/>
      <w:pPr>
        <w:tabs>
          <w:tab w:val="num" w:pos="4831"/>
        </w:tabs>
        <w:ind w:left="4831" w:hanging="283"/>
      </w:pPr>
      <w:rPr>
        <w:rFonts w:ascii="Symbol" w:hAnsi="Symbol" w:cs="OpenSymbol"/>
      </w:rPr>
    </w:lvl>
    <w:lvl w:ilvl="7">
      <w:start w:val="1"/>
      <w:numFmt w:val="bullet"/>
      <w:lvlText w:val=""/>
      <w:lvlJc w:val="left"/>
      <w:pPr>
        <w:tabs>
          <w:tab w:val="num" w:pos="5540"/>
        </w:tabs>
        <w:ind w:left="5540" w:hanging="283"/>
      </w:pPr>
      <w:rPr>
        <w:rFonts w:ascii="Symbol" w:hAnsi="Symbol" w:cs="OpenSymbol"/>
      </w:rPr>
    </w:lvl>
    <w:lvl w:ilvl="8">
      <w:start w:val="1"/>
      <w:numFmt w:val="bullet"/>
      <w:lvlText w:val=""/>
      <w:lvlJc w:val="left"/>
      <w:pPr>
        <w:tabs>
          <w:tab w:val="num" w:pos="6249"/>
        </w:tabs>
        <w:ind w:left="6249" w:hanging="283"/>
      </w:pPr>
      <w:rPr>
        <w:rFonts w:ascii="Symbol" w:hAnsi="Symbol" w:cs="OpenSymbol"/>
      </w:rPr>
    </w:lvl>
  </w:abstractNum>
  <w:abstractNum w:abstractNumId="20" w15:restartNumberingAfterBreak="0">
    <w:nsid w:val="00000015"/>
    <w:multiLevelType w:val="multilevel"/>
    <w:tmpl w:val="0000001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1" w15:restartNumberingAfterBreak="0">
    <w:nsid w:val="00000016"/>
    <w:multiLevelType w:val="multilevel"/>
    <w:tmpl w:val="0000001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2" w15:restartNumberingAfterBreak="0">
    <w:nsid w:val="00000017"/>
    <w:multiLevelType w:val="multilevel"/>
    <w:tmpl w:val="00000017"/>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00000018"/>
    <w:multiLevelType w:val="multilevel"/>
    <w:tmpl w:val="000000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00000019"/>
    <w:multiLevelType w:val="multilevel"/>
    <w:tmpl w:val="00000019"/>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0000001A"/>
    <w:multiLevelType w:val="multilevel"/>
    <w:tmpl w:val="0000001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10554883"/>
    <w:multiLevelType w:val="multilevel"/>
    <w:tmpl w:val="20A85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2F31C7"/>
    <w:multiLevelType w:val="multilevel"/>
    <w:tmpl w:val="B0D6B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DF6F78"/>
    <w:multiLevelType w:val="multilevel"/>
    <w:tmpl w:val="3AF8C6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0381CA8"/>
    <w:multiLevelType w:val="multilevel"/>
    <w:tmpl w:val="0BC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B4457"/>
    <w:multiLevelType w:val="multilevel"/>
    <w:tmpl w:val="0EBE1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2438F"/>
    <w:multiLevelType w:val="multilevel"/>
    <w:tmpl w:val="20EC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6E1D24"/>
    <w:multiLevelType w:val="multilevel"/>
    <w:tmpl w:val="3584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A220E"/>
    <w:multiLevelType w:val="multilevel"/>
    <w:tmpl w:val="76CE5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D0114B"/>
    <w:multiLevelType w:val="multilevel"/>
    <w:tmpl w:val="22EA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0F73E5"/>
    <w:multiLevelType w:val="multilevel"/>
    <w:tmpl w:val="CB1EB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775DCB"/>
    <w:multiLevelType w:val="multilevel"/>
    <w:tmpl w:val="F874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DE4B28"/>
    <w:multiLevelType w:val="multilevel"/>
    <w:tmpl w:val="0A06E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174401">
    <w:abstractNumId w:val="0"/>
  </w:num>
  <w:num w:numId="2" w16cid:durableId="732460850">
    <w:abstractNumId w:val="1"/>
  </w:num>
  <w:num w:numId="3" w16cid:durableId="2104253113">
    <w:abstractNumId w:val="2"/>
  </w:num>
  <w:num w:numId="4" w16cid:durableId="709573283">
    <w:abstractNumId w:val="3"/>
  </w:num>
  <w:num w:numId="5" w16cid:durableId="988291439">
    <w:abstractNumId w:val="4"/>
  </w:num>
  <w:num w:numId="6" w16cid:durableId="1482497773">
    <w:abstractNumId w:val="5"/>
  </w:num>
  <w:num w:numId="7" w16cid:durableId="332876597">
    <w:abstractNumId w:val="6"/>
  </w:num>
  <w:num w:numId="8" w16cid:durableId="1667053801">
    <w:abstractNumId w:val="7"/>
  </w:num>
  <w:num w:numId="9" w16cid:durableId="2041584866">
    <w:abstractNumId w:val="8"/>
  </w:num>
  <w:num w:numId="10" w16cid:durableId="1177110128">
    <w:abstractNumId w:val="9"/>
  </w:num>
  <w:num w:numId="11" w16cid:durableId="92940842">
    <w:abstractNumId w:val="10"/>
  </w:num>
  <w:num w:numId="12" w16cid:durableId="1139572162">
    <w:abstractNumId w:val="11"/>
  </w:num>
  <w:num w:numId="13" w16cid:durableId="1332609332">
    <w:abstractNumId w:val="12"/>
  </w:num>
  <w:num w:numId="14" w16cid:durableId="1320185247">
    <w:abstractNumId w:val="13"/>
  </w:num>
  <w:num w:numId="15" w16cid:durableId="859321050">
    <w:abstractNumId w:val="14"/>
  </w:num>
  <w:num w:numId="16" w16cid:durableId="284624215">
    <w:abstractNumId w:val="15"/>
  </w:num>
  <w:num w:numId="17" w16cid:durableId="10644310">
    <w:abstractNumId w:val="16"/>
  </w:num>
  <w:num w:numId="18" w16cid:durableId="393696154">
    <w:abstractNumId w:val="17"/>
  </w:num>
  <w:num w:numId="19" w16cid:durableId="2013069743">
    <w:abstractNumId w:val="18"/>
  </w:num>
  <w:num w:numId="20" w16cid:durableId="1263494146">
    <w:abstractNumId w:val="19"/>
  </w:num>
  <w:num w:numId="21" w16cid:durableId="1734886960">
    <w:abstractNumId w:val="20"/>
  </w:num>
  <w:num w:numId="22" w16cid:durableId="1425612209">
    <w:abstractNumId w:val="21"/>
  </w:num>
  <w:num w:numId="23" w16cid:durableId="1136341659">
    <w:abstractNumId w:val="22"/>
  </w:num>
  <w:num w:numId="24" w16cid:durableId="831525654">
    <w:abstractNumId w:val="23"/>
  </w:num>
  <w:num w:numId="25" w16cid:durableId="1935900094">
    <w:abstractNumId w:val="24"/>
  </w:num>
  <w:num w:numId="26" w16cid:durableId="971248204">
    <w:abstractNumId w:val="25"/>
  </w:num>
  <w:num w:numId="27" w16cid:durableId="652681291">
    <w:abstractNumId w:val="34"/>
  </w:num>
  <w:num w:numId="28" w16cid:durableId="638338504">
    <w:abstractNumId w:val="26"/>
  </w:num>
  <w:num w:numId="29" w16cid:durableId="1352104844">
    <w:abstractNumId w:val="36"/>
  </w:num>
  <w:num w:numId="30" w16cid:durableId="2129740346">
    <w:abstractNumId w:val="27"/>
  </w:num>
  <w:num w:numId="31" w16cid:durableId="1697345273">
    <w:abstractNumId w:val="35"/>
  </w:num>
  <w:num w:numId="32" w16cid:durableId="250355309">
    <w:abstractNumId w:val="37"/>
  </w:num>
  <w:num w:numId="33" w16cid:durableId="1606770618">
    <w:abstractNumId w:val="30"/>
  </w:num>
  <w:num w:numId="34" w16cid:durableId="979655121">
    <w:abstractNumId w:val="31"/>
  </w:num>
  <w:num w:numId="35" w16cid:durableId="1589122602">
    <w:abstractNumId w:val="33"/>
  </w:num>
  <w:num w:numId="36" w16cid:durableId="264386908">
    <w:abstractNumId w:val="32"/>
  </w:num>
  <w:num w:numId="37" w16cid:durableId="1311983850">
    <w:abstractNumId w:val="29"/>
  </w:num>
  <w:num w:numId="38" w16cid:durableId="18564579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453"/>
    <w:rsid w:val="00076303"/>
    <w:rsid w:val="001360C1"/>
    <w:rsid w:val="002A7453"/>
    <w:rsid w:val="002D688A"/>
    <w:rsid w:val="00330B43"/>
    <w:rsid w:val="00515AB6"/>
    <w:rsid w:val="0060101D"/>
    <w:rsid w:val="007749C3"/>
    <w:rsid w:val="008E715E"/>
    <w:rsid w:val="008F7F07"/>
    <w:rsid w:val="009236B8"/>
    <w:rsid w:val="00955BDB"/>
    <w:rsid w:val="009606C3"/>
    <w:rsid w:val="00B755A2"/>
    <w:rsid w:val="00BE037E"/>
    <w:rsid w:val="00BF4ED0"/>
    <w:rsid w:val="00C65D8D"/>
    <w:rsid w:val="00DB4696"/>
    <w:rsid w:val="00E916DF"/>
    <w:rsid w:val="00F22015"/>
    <w:rsid w:val="00F32096"/>
    <w:rsid w:val="00F57AA4"/>
    <w:rsid w:val="00FA766C"/>
    <w:rsid w:val="00FD6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84DA0F6"/>
  <w15:chartTrackingRefBased/>
  <w15:docId w15:val="{FEEB5234-2899-478F-83B7-B95D8743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sz w:val="22"/>
      <w:szCs w:val="22"/>
      <w:lang w:eastAsia="zh-CN"/>
    </w:rPr>
  </w:style>
  <w:style w:type="paragraph" w:styleId="Heading1">
    <w:name w:val="heading 1"/>
    <w:basedOn w:val="Normal"/>
    <w:next w:val="Normal"/>
    <w:qFormat/>
    <w:pPr>
      <w:keepNext/>
      <w:numPr>
        <w:numId w:val="1"/>
      </w:numPr>
      <w:spacing w:after="0" w:line="240" w:lineRule="auto"/>
      <w:outlineLvl w:val="0"/>
    </w:pPr>
    <w:rPr>
      <w:rFonts w:ascii="Times New Roman" w:eastAsia="Times New Roman" w:hAnsi="Times New Roman"/>
      <w:sz w:val="28"/>
      <w:szCs w:val="20"/>
      <w:lang w:val="x-none"/>
    </w:rPr>
  </w:style>
  <w:style w:type="paragraph" w:styleId="Heading2">
    <w:name w:val="heading 2"/>
    <w:basedOn w:val="Normal"/>
    <w:next w:val="Normal"/>
    <w:qFormat/>
    <w:pPr>
      <w:keepNext/>
      <w:numPr>
        <w:ilvl w:val="1"/>
        <w:numId w:val="1"/>
      </w:numPr>
      <w:spacing w:after="0" w:line="240" w:lineRule="auto"/>
      <w:jc w:val="center"/>
      <w:outlineLvl w:val="1"/>
    </w:pPr>
    <w:rPr>
      <w:rFonts w:ascii="Times New Roman" w:eastAsia="Times New Roman" w:hAnsi="Times New Roman"/>
      <w:sz w:val="28"/>
      <w:szCs w:val="20"/>
      <w:lang w:val="x-none"/>
    </w:rPr>
  </w:style>
  <w:style w:type="paragraph" w:styleId="Heading3">
    <w:name w:val="heading 3"/>
    <w:basedOn w:val="Normal"/>
    <w:next w:val="Normal"/>
    <w:qFormat/>
    <w:pPr>
      <w:keepNext/>
      <w:numPr>
        <w:ilvl w:val="2"/>
        <w:numId w:val="1"/>
      </w:numPr>
      <w:spacing w:after="0" w:line="240" w:lineRule="auto"/>
      <w:jc w:val="center"/>
      <w:outlineLvl w:val="2"/>
    </w:pPr>
    <w:rPr>
      <w:rFonts w:ascii="Times New Roman" w:eastAsia="Times New Roman" w:hAnsi="Times New Roman"/>
      <w:sz w:val="36"/>
      <w:szCs w:val="20"/>
      <w:lang w:val="x-none"/>
    </w:rPr>
  </w:style>
  <w:style w:type="paragraph" w:styleId="Heading4">
    <w:name w:val="heading 4"/>
    <w:basedOn w:val="Normal"/>
    <w:next w:val="Normal"/>
    <w:qFormat/>
    <w:pPr>
      <w:keepNext/>
      <w:numPr>
        <w:ilvl w:val="3"/>
        <w:numId w:val="1"/>
      </w:numPr>
      <w:spacing w:before="240" w:after="60"/>
      <w:outlineLvl w:val="3"/>
    </w:pPr>
    <w:rPr>
      <w:rFonts w:eastAsia="Times New Roman"/>
      <w:b/>
      <w:b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rFonts w:hint="default"/>
    </w:rPr>
  </w:style>
  <w:style w:type="character" w:customStyle="1" w:styleId="WW8Num7z0">
    <w:name w:val="WW8Num7z0"/>
    <w:rPr>
      <w:rFonts w:ascii="Times New Roman" w:eastAsia="Calibri" w:hAnsi="Times New Roman" w:cs="Times New Roman"/>
    </w:rPr>
  </w:style>
  <w:style w:type="character" w:customStyle="1" w:styleId="WW8Num9z0">
    <w:name w:val="WW8Num9z0"/>
    <w:rPr>
      <w:rFonts w:ascii="Symbol" w:hAnsi="Symbol" w:cs="Symbol" w:hint="default"/>
    </w:rPr>
  </w:style>
  <w:style w:type="character" w:customStyle="1" w:styleId="WW8Num11z0">
    <w:name w:val="WW8Num11z0"/>
    <w:rPr>
      <w:rFonts w:ascii="Times New Roman" w:eastAsia="Times New Roman" w:hAnsi="Times New Roman" w:cs="Times New Roman" w:hint="default"/>
      <w:spacing w:val="0"/>
      <w:w w:val="100"/>
      <w:sz w:val="28"/>
      <w:szCs w:val="28"/>
    </w:rPr>
  </w:style>
  <w:style w:type="character" w:customStyle="1" w:styleId="WW8Num11z1">
    <w:name w:val="WW8Num11z1"/>
    <w:rPr>
      <w:rFonts w:hint="default"/>
    </w:rPr>
  </w:style>
  <w:style w:type="character" w:customStyle="1" w:styleId="WW8Num14z0">
    <w:name w:val="WW8Num14z0"/>
    <w:rPr>
      <w:rFonts w:hint="default"/>
    </w:rPr>
  </w:style>
  <w:style w:type="character" w:customStyle="1" w:styleId="WW8Num17z0">
    <w:name w:val="WW8Num17z0"/>
    <w:rPr>
      <w:rFonts w:ascii="Times New Roman" w:eastAsia="Times New Roman" w:hAnsi="Times New Roman" w:cs="Times New Roman" w:hint="default"/>
      <w:w w:val="100"/>
      <w:sz w:val="24"/>
      <w:szCs w:val="24"/>
    </w:rPr>
  </w:style>
  <w:style w:type="character" w:customStyle="1" w:styleId="WW8Num17z1">
    <w:name w:val="WW8Num17z1"/>
    <w:rPr>
      <w:rFonts w:ascii="Times New Roman" w:eastAsia="Times New Roman" w:hAnsi="Times New Roman" w:cs="Times New Roman" w:hint="default"/>
      <w:spacing w:val="-5"/>
      <w:w w:val="100"/>
      <w:sz w:val="24"/>
      <w:szCs w:val="24"/>
    </w:rPr>
  </w:style>
  <w:style w:type="character" w:customStyle="1" w:styleId="WW8Num17z2">
    <w:name w:val="WW8Num17z2"/>
    <w:rPr>
      <w:rFonts w:hint="default"/>
    </w:rPr>
  </w:style>
  <w:style w:type="character" w:customStyle="1" w:styleId="WW8Num21z0">
    <w:name w:val="WW8Num21z0"/>
    <w:rPr>
      <w:rFonts w:hint="default"/>
    </w:rPr>
  </w:style>
  <w:style w:type="character" w:customStyle="1" w:styleId="HeaderChar">
    <w:name w:val="Header Char"/>
    <w:uiPriority w:val="99"/>
    <w:rPr>
      <w:sz w:val="22"/>
      <w:szCs w:val="22"/>
    </w:rPr>
  </w:style>
  <w:style w:type="character" w:customStyle="1" w:styleId="FooterChar">
    <w:name w:val="Footer Char"/>
    <w:uiPriority w:val="99"/>
    <w:rPr>
      <w:sz w:val="22"/>
      <w:szCs w:val="22"/>
    </w:rPr>
  </w:style>
  <w:style w:type="character" w:customStyle="1" w:styleId="BalloonTextChar">
    <w:name w:val="Balloon Text Char"/>
    <w:rPr>
      <w:rFonts w:ascii="Tahoma" w:hAnsi="Tahoma" w:cs="Tahoma"/>
      <w:sz w:val="16"/>
      <w:szCs w:val="16"/>
    </w:rPr>
  </w:style>
  <w:style w:type="character" w:customStyle="1" w:styleId="Heading1Char">
    <w:name w:val="Heading 1 Char"/>
    <w:rPr>
      <w:rFonts w:ascii="Times New Roman" w:eastAsia="Times New Roman" w:hAnsi="Times New Roman" w:cs="Times New Roman"/>
      <w:sz w:val="28"/>
    </w:rPr>
  </w:style>
  <w:style w:type="character" w:customStyle="1" w:styleId="Heading2Char">
    <w:name w:val="Heading 2 Char"/>
    <w:rPr>
      <w:rFonts w:ascii="Times New Roman" w:eastAsia="Times New Roman" w:hAnsi="Times New Roman" w:cs="Times New Roman"/>
      <w:sz w:val="28"/>
    </w:rPr>
  </w:style>
  <w:style w:type="character" w:customStyle="1" w:styleId="Heading3Char">
    <w:name w:val="Heading 3 Char"/>
    <w:rPr>
      <w:rFonts w:ascii="Times New Roman" w:eastAsia="Times New Roman" w:hAnsi="Times New Roman" w:cs="Times New Roman"/>
      <w:sz w:val="36"/>
    </w:rPr>
  </w:style>
  <w:style w:type="character" w:styleId="Emphasis">
    <w:name w:val="Emphasis"/>
    <w:uiPriority w:val="20"/>
    <w:qFormat/>
    <w:rPr>
      <w:i/>
      <w:iCs/>
    </w:rPr>
  </w:style>
  <w:style w:type="character" w:styleId="Hyperlink">
    <w:name w:val="Hyperlink"/>
    <w:rPr>
      <w:color w:val="0000FF"/>
      <w:u w:val="single"/>
    </w:rPr>
  </w:style>
  <w:style w:type="character" w:customStyle="1" w:styleId="BodyText2Char">
    <w:name w:val="Body Text 2 Char"/>
    <w:rPr>
      <w:rFonts w:ascii="Times New Roman" w:eastAsia="Times New Roman" w:hAnsi="Times New Roman" w:cs="Times New Roman"/>
      <w:sz w:val="24"/>
      <w:szCs w:val="24"/>
    </w:rPr>
  </w:style>
  <w:style w:type="character" w:customStyle="1" w:styleId="SubtitleChar">
    <w:name w:val="Subtitle Char"/>
    <w:rPr>
      <w:rFonts w:ascii="Albertus Medium" w:eastAsia="Times New Roman" w:hAnsi="Albertus Medium" w:cs="Albertus Medium"/>
      <w:sz w:val="36"/>
    </w:rPr>
  </w:style>
  <w:style w:type="character" w:styleId="Strong">
    <w:name w:val="Strong"/>
    <w:uiPriority w:val="22"/>
    <w:qFormat/>
    <w:rPr>
      <w:b/>
      <w:bCs/>
    </w:rPr>
  </w:style>
  <w:style w:type="character" w:customStyle="1" w:styleId="cmtext1">
    <w:name w:val="cmtext1"/>
    <w:rPr>
      <w:rFonts w:ascii="Verdana" w:hAnsi="Verdana" w:cs="Verdana" w:hint="default"/>
      <w:b w:val="0"/>
      <w:bCs w:val="0"/>
      <w:i w:val="0"/>
      <w:iCs w:val="0"/>
      <w:color w:val="000000"/>
      <w:sz w:val="18"/>
      <w:szCs w:val="18"/>
    </w:rPr>
  </w:style>
  <w:style w:type="character" w:customStyle="1" w:styleId="EquationChar">
    <w:name w:val="Equation Char"/>
    <w:rPr>
      <w:rFonts w:ascii="Times New Roman" w:hAnsi="Times New Roman" w:cs="Times New Roman"/>
      <w:sz w:val="24"/>
      <w:szCs w:val="22"/>
    </w:rPr>
  </w:style>
  <w:style w:type="character" w:customStyle="1" w:styleId="subtitle2forfrontpagesChar">
    <w:name w:val="subtitle 2 for front pages Char"/>
    <w:rPr>
      <w:rFonts w:ascii="Times New Roman" w:hAnsi="Times New Roman" w:cs="Times New Roman"/>
      <w:b/>
      <w:sz w:val="36"/>
      <w:szCs w:val="22"/>
    </w:rPr>
  </w:style>
  <w:style w:type="character" w:customStyle="1" w:styleId="titlepagestyleChar">
    <w:name w:val="title page style Char"/>
    <w:rPr>
      <w:rFonts w:ascii="Times New Roman" w:hAnsi="Times New Roman" w:cs="Times New Roman"/>
      <w:sz w:val="24"/>
    </w:rPr>
  </w:style>
  <w:style w:type="character" w:customStyle="1" w:styleId="Heading4Char">
    <w:name w:val="Heading 4 Char"/>
    <w:rPr>
      <w:rFonts w:eastAsia="Times New Roman"/>
      <w:b/>
      <w:bCs/>
      <w:sz w:val="28"/>
      <w:szCs w:val="28"/>
    </w:rPr>
  </w:style>
  <w:style w:type="character" w:customStyle="1" w:styleId="BodyTextChar">
    <w:name w:val="Body Text Char"/>
    <w:rPr>
      <w:sz w:val="22"/>
      <w:szCs w:val="22"/>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20"/>
    </w:pPr>
    <w:rPr>
      <w:lang w:val="x-none"/>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ListParagraph">
    <w:name w:val="List Paragraph"/>
    <w:basedOn w:val="Normal"/>
    <w:qFormat/>
    <w:pPr>
      <w:ind w:left="720"/>
      <w:contextualSpacing/>
    </w:p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uiPriority w:val="99"/>
    <w:rPr>
      <w:lang w:val="x-none"/>
    </w:rPr>
  </w:style>
  <w:style w:type="paragraph" w:styleId="Footer">
    <w:name w:val="footer"/>
    <w:basedOn w:val="Normal"/>
    <w:uiPriority w:val="99"/>
    <w:rPr>
      <w:lang w:val="x-none"/>
    </w:rPr>
  </w:style>
  <w:style w:type="paragraph" w:styleId="BalloonText">
    <w:name w:val="Balloon Text"/>
    <w:basedOn w:val="Normal"/>
    <w:pPr>
      <w:spacing w:after="0" w:line="240" w:lineRule="auto"/>
    </w:pPr>
    <w:rPr>
      <w:rFonts w:ascii="Tahoma" w:hAnsi="Tahoma" w:cs="Tahoma"/>
      <w:sz w:val="16"/>
      <w:szCs w:val="16"/>
      <w:lang w:val="x-none"/>
    </w:rPr>
  </w:style>
  <w:style w:type="paragraph" w:styleId="NoSpacing">
    <w:name w:val="No Spacing"/>
    <w:qFormat/>
    <w:pPr>
      <w:suppressAutoHyphens/>
    </w:pPr>
    <w:rPr>
      <w:rFonts w:ascii="Calibri" w:eastAsia="Calibri" w:hAnsi="Calibri"/>
      <w:sz w:val="22"/>
      <w:szCs w:val="22"/>
      <w:lang w:eastAsia="zh-CN"/>
    </w:rPr>
  </w:style>
  <w:style w:type="paragraph" w:styleId="BodyText2">
    <w:name w:val="Body Text 2"/>
    <w:basedOn w:val="Normal"/>
    <w:pPr>
      <w:spacing w:after="120" w:line="480" w:lineRule="auto"/>
    </w:pPr>
    <w:rPr>
      <w:rFonts w:ascii="Times New Roman" w:eastAsia="Times New Roman" w:hAnsi="Times New Roman"/>
      <w:sz w:val="24"/>
      <w:szCs w:val="24"/>
      <w:lang w:val="x-none"/>
    </w:rPr>
  </w:style>
  <w:style w:type="paragraph" w:styleId="Subtitle">
    <w:name w:val="Subtitle"/>
    <w:basedOn w:val="Normal"/>
    <w:next w:val="BodyText"/>
    <w:qFormat/>
    <w:pPr>
      <w:spacing w:after="0" w:line="240" w:lineRule="auto"/>
      <w:jc w:val="center"/>
    </w:pPr>
    <w:rPr>
      <w:rFonts w:ascii="Albertus Medium" w:eastAsia="Times New Roman" w:hAnsi="Albertus Medium" w:cs="Albertus Medium"/>
      <w:sz w:val="36"/>
      <w:szCs w:val="20"/>
      <w:lang w:val="x-none"/>
    </w:rPr>
  </w:style>
  <w:style w:type="paragraph" w:customStyle="1" w:styleId="Equation">
    <w:name w:val="Equation"/>
    <w:basedOn w:val="Normal"/>
    <w:pPr>
      <w:spacing w:after="120" w:line="360" w:lineRule="auto"/>
      <w:jc w:val="center"/>
    </w:pPr>
    <w:rPr>
      <w:rFonts w:ascii="Times New Roman" w:hAnsi="Times New Roman"/>
      <w:sz w:val="24"/>
      <w:lang w:val="x-none"/>
    </w:rPr>
  </w:style>
  <w:style w:type="paragraph" w:customStyle="1" w:styleId="subtitle2forfrontpages">
    <w:name w:val="subtitle 2 for front pages"/>
    <w:basedOn w:val="Normal"/>
    <w:pPr>
      <w:jc w:val="center"/>
    </w:pPr>
    <w:rPr>
      <w:rFonts w:ascii="Times New Roman" w:hAnsi="Times New Roman"/>
      <w:b/>
      <w:sz w:val="36"/>
      <w:lang w:val="x-none"/>
    </w:rPr>
  </w:style>
  <w:style w:type="paragraph" w:styleId="TOC1">
    <w:name w:val="toc 1"/>
    <w:basedOn w:val="Normal"/>
    <w:next w:val="Normal"/>
    <w:pPr>
      <w:spacing w:after="100" w:line="360" w:lineRule="auto"/>
      <w:jc w:val="both"/>
    </w:pPr>
    <w:rPr>
      <w:rFonts w:ascii="Times New Roman" w:hAnsi="Times New Roman"/>
      <w:sz w:val="24"/>
    </w:rPr>
  </w:style>
  <w:style w:type="paragraph" w:styleId="TOC2">
    <w:name w:val="toc 2"/>
    <w:basedOn w:val="Normal"/>
    <w:next w:val="Normal"/>
    <w:pPr>
      <w:spacing w:after="100" w:line="360" w:lineRule="auto"/>
      <w:ind w:left="240"/>
      <w:jc w:val="both"/>
    </w:pPr>
    <w:rPr>
      <w:rFonts w:ascii="Times New Roman" w:hAnsi="Times New Roman"/>
      <w:sz w:val="24"/>
    </w:rPr>
  </w:style>
  <w:style w:type="paragraph" w:styleId="TOC3">
    <w:name w:val="toc 3"/>
    <w:basedOn w:val="Normal"/>
    <w:next w:val="Normal"/>
    <w:pPr>
      <w:spacing w:after="100" w:line="360" w:lineRule="auto"/>
      <w:ind w:left="480"/>
      <w:jc w:val="both"/>
    </w:pPr>
    <w:rPr>
      <w:rFonts w:ascii="Times New Roman" w:hAnsi="Times New Roman"/>
      <w:sz w:val="24"/>
    </w:rPr>
  </w:style>
  <w:style w:type="paragraph" w:customStyle="1" w:styleId="titlepagestyle">
    <w:name w:val="title page style"/>
    <w:basedOn w:val="Normal"/>
    <w:pPr>
      <w:spacing w:after="0"/>
      <w:jc w:val="center"/>
    </w:pPr>
    <w:rPr>
      <w:rFonts w:ascii="Times New Roman" w:hAnsi="Times New Roman"/>
      <w:sz w:val="24"/>
      <w:szCs w:val="20"/>
      <w:lang w:val="x-none"/>
    </w:rPr>
  </w:style>
  <w:style w:type="paragraph" w:customStyle="1" w:styleId="TableParagraph">
    <w:name w:val="Table Paragraph"/>
    <w:basedOn w:val="Normal"/>
    <w:pPr>
      <w:widowControl w:val="0"/>
      <w:spacing w:after="0" w:line="270" w:lineRule="exact"/>
      <w:ind w:left="100"/>
    </w:pPr>
    <w:rPr>
      <w:rFonts w:ascii="Times New Roman" w:eastAsia="Times New Roman" w:hAnsi="Times New Roman"/>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styleId="NormalWeb">
    <w:name w:val="Normal (Web)"/>
    <w:basedOn w:val="Normal"/>
    <w:uiPriority w:val="99"/>
    <w:semiHidden/>
    <w:unhideWhenUsed/>
    <w:rsid w:val="002A7453"/>
    <w:pPr>
      <w:suppressAutoHyphens w:val="0"/>
      <w:spacing w:before="100" w:beforeAutospacing="1" w:after="100" w:afterAutospacing="1" w:line="240" w:lineRule="auto"/>
    </w:pPr>
    <w:rPr>
      <w:rFonts w:ascii="Times New Roman" w:eastAsia="Times New Roman" w:hAnsi="Times New Roman"/>
      <w:sz w:val="24"/>
      <w:szCs w:val="24"/>
      <w:lang w:eastAsia="en-US"/>
    </w:rPr>
  </w:style>
  <w:style w:type="paragraph" w:styleId="HTMLPreformatted">
    <w:name w:val="HTML Preformatted"/>
    <w:basedOn w:val="Normal"/>
    <w:link w:val="HTMLPreformattedChar"/>
    <w:uiPriority w:val="99"/>
    <w:unhideWhenUsed/>
    <w:rsid w:val="008E7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link w:val="HTMLPreformatted"/>
    <w:uiPriority w:val="99"/>
    <w:rsid w:val="008E715E"/>
    <w:rPr>
      <w:rFonts w:ascii="Courier New" w:hAnsi="Courier New" w:cs="Courier New"/>
    </w:rPr>
  </w:style>
  <w:style w:type="character" w:styleId="HTMLCode">
    <w:name w:val="HTML Code"/>
    <w:uiPriority w:val="99"/>
    <w:semiHidden/>
    <w:unhideWhenUsed/>
    <w:rsid w:val="008E715E"/>
    <w:rPr>
      <w:rFonts w:ascii="Courier New" w:eastAsia="Times New Roman" w:hAnsi="Courier New" w:cs="Courier New"/>
      <w:sz w:val="20"/>
      <w:szCs w:val="20"/>
    </w:rPr>
  </w:style>
  <w:style w:type="table" w:styleId="TableGrid">
    <w:name w:val="Table Grid"/>
    <w:basedOn w:val="TableNormal"/>
    <w:uiPriority w:val="39"/>
    <w:rsid w:val="008E71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61116">
      <w:bodyDiv w:val="1"/>
      <w:marLeft w:val="0"/>
      <w:marRight w:val="0"/>
      <w:marTop w:val="0"/>
      <w:marBottom w:val="0"/>
      <w:divBdr>
        <w:top w:val="none" w:sz="0" w:space="0" w:color="auto"/>
        <w:left w:val="none" w:sz="0" w:space="0" w:color="auto"/>
        <w:bottom w:val="none" w:sz="0" w:space="0" w:color="auto"/>
        <w:right w:val="none" w:sz="0" w:space="0" w:color="auto"/>
      </w:divBdr>
    </w:div>
    <w:div w:id="497186859">
      <w:bodyDiv w:val="1"/>
      <w:marLeft w:val="0"/>
      <w:marRight w:val="0"/>
      <w:marTop w:val="0"/>
      <w:marBottom w:val="0"/>
      <w:divBdr>
        <w:top w:val="none" w:sz="0" w:space="0" w:color="auto"/>
        <w:left w:val="none" w:sz="0" w:space="0" w:color="auto"/>
        <w:bottom w:val="none" w:sz="0" w:space="0" w:color="auto"/>
        <w:right w:val="none" w:sz="0" w:space="0" w:color="auto"/>
      </w:divBdr>
    </w:div>
    <w:div w:id="793253358">
      <w:bodyDiv w:val="1"/>
      <w:marLeft w:val="0"/>
      <w:marRight w:val="0"/>
      <w:marTop w:val="0"/>
      <w:marBottom w:val="0"/>
      <w:divBdr>
        <w:top w:val="none" w:sz="0" w:space="0" w:color="auto"/>
        <w:left w:val="none" w:sz="0" w:space="0" w:color="auto"/>
        <w:bottom w:val="none" w:sz="0" w:space="0" w:color="auto"/>
        <w:right w:val="none" w:sz="0" w:space="0" w:color="auto"/>
      </w:divBdr>
    </w:div>
    <w:div w:id="1118984749">
      <w:bodyDiv w:val="1"/>
      <w:marLeft w:val="0"/>
      <w:marRight w:val="0"/>
      <w:marTop w:val="0"/>
      <w:marBottom w:val="0"/>
      <w:divBdr>
        <w:top w:val="none" w:sz="0" w:space="0" w:color="auto"/>
        <w:left w:val="none" w:sz="0" w:space="0" w:color="auto"/>
        <w:bottom w:val="none" w:sz="0" w:space="0" w:color="auto"/>
        <w:right w:val="none" w:sz="0" w:space="0" w:color="auto"/>
      </w:divBdr>
    </w:div>
    <w:div w:id="1253394477">
      <w:bodyDiv w:val="1"/>
      <w:marLeft w:val="0"/>
      <w:marRight w:val="0"/>
      <w:marTop w:val="0"/>
      <w:marBottom w:val="0"/>
      <w:divBdr>
        <w:top w:val="none" w:sz="0" w:space="0" w:color="auto"/>
        <w:left w:val="none" w:sz="0" w:space="0" w:color="auto"/>
        <w:bottom w:val="none" w:sz="0" w:space="0" w:color="auto"/>
        <w:right w:val="none" w:sz="0" w:space="0" w:color="auto"/>
      </w:divBdr>
    </w:div>
    <w:div w:id="1573197760">
      <w:bodyDiv w:val="1"/>
      <w:marLeft w:val="0"/>
      <w:marRight w:val="0"/>
      <w:marTop w:val="0"/>
      <w:marBottom w:val="0"/>
      <w:divBdr>
        <w:top w:val="none" w:sz="0" w:space="0" w:color="auto"/>
        <w:left w:val="none" w:sz="0" w:space="0" w:color="auto"/>
        <w:bottom w:val="none" w:sz="0" w:space="0" w:color="auto"/>
        <w:right w:val="none" w:sz="0" w:space="0" w:color="auto"/>
      </w:divBdr>
    </w:div>
    <w:div w:id="1657997228">
      <w:bodyDiv w:val="1"/>
      <w:marLeft w:val="0"/>
      <w:marRight w:val="0"/>
      <w:marTop w:val="0"/>
      <w:marBottom w:val="0"/>
      <w:divBdr>
        <w:top w:val="none" w:sz="0" w:space="0" w:color="auto"/>
        <w:left w:val="none" w:sz="0" w:space="0" w:color="auto"/>
        <w:bottom w:val="none" w:sz="0" w:space="0" w:color="auto"/>
        <w:right w:val="none" w:sz="0" w:space="0" w:color="auto"/>
      </w:divBdr>
    </w:div>
    <w:div w:id="18592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C7727-22B9-476F-B2FA-6C053D25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5270</Words>
  <Characters>30044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Prepared by Dr. S. B. Warkad, M.Tech. (IDC) Coordinator for Students</vt:lpstr>
    </vt:vector>
  </TitlesOfParts>
  <Company/>
  <LinksUpToDate>false</LinksUpToDate>
  <CharactersWithSpaces>35244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by Dr. S. B. Warkad, M.Tech. (IDC) Coordinator for Students</dc:title>
  <dc:subject/>
  <dc:creator>p-4;Yash Lade</dc:creator>
  <cp:keywords/>
  <cp:lastModifiedBy>Yash lade</cp:lastModifiedBy>
  <cp:revision>4</cp:revision>
  <cp:lastPrinted>2024-12-17T17:12:00Z</cp:lastPrinted>
  <dcterms:created xsi:type="dcterms:W3CDTF">2024-12-17T17:13:00Z</dcterms:created>
  <dcterms:modified xsi:type="dcterms:W3CDTF">2024-12-18T13:02:00Z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8794f9ce6fbddfcbf1d9e74a81698973f7b52b1203e1e0230a99e6657eb50293</vt:lpwstr>
  </property>
</Properties>
</file>